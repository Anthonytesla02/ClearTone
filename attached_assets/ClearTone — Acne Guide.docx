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color w:val="ffcc99"/>
          <w:sz w:val="56"/>
          <w:szCs w:val="56"/>
        </w:rPr>
      </w:pPr>
      <w:bookmarkStart w:id="0" w:name="_GoBack"/>
      <w:bookmarkEnd w:id="0"/>
      <w:r>
        <w:rPr>
          <w:color w:val="ffcc99"/>
          <w:sz w:val="56"/>
          <w:szCs w:val="56"/>
          <w:lang w:val="en-US"/>
        </w:rPr>
        <w:t xml:space="preserve">ClearTone: </w:t>
      </w:r>
      <w:r>
        <w:rPr>
          <w:color w:val="ffcc99"/>
          <w:sz w:val="56"/>
          <w:szCs w:val="56"/>
        </w:rPr>
        <w:t>Clear Skin Secrets</w:t>
      </w:r>
      <w:r>
        <w:rPr>
          <w:color w:val="ffcc99"/>
          <w:sz w:val="56"/>
          <w:szCs w:val="56"/>
          <w:lang w:val="en-US"/>
        </w:rPr>
        <w:t xml:space="preserve"> —</w:t>
      </w:r>
      <w:r>
        <w:rPr>
          <w:color w:val="ffcc99"/>
          <w:sz w:val="56"/>
          <w:szCs w:val="56"/>
        </w:rPr>
        <w:t xml:space="preserve"> Acne</w:t>
      </w:r>
      <w:r>
        <w:rPr>
          <w:color w:val="ffcc99"/>
          <w:sz w:val="56"/>
          <w:szCs w:val="56"/>
          <w:lang w:val="en-US"/>
        </w:rPr>
        <w:t xml:space="preserve"> </w:t>
      </w:r>
      <w:r>
        <w:rPr>
          <w:color w:val="ffcc99"/>
          <w:sz w:val="56"/>
          <w:szCs w:val="56"/>
        </w:rPr>
        <w:t>Fighting Routine</w:t>
      </w:r>
    </w:p>
    <w:p>
      <w:pPr>
        <w:pStyle w:val="style0"/>
        <w:numPr>
          <w:ilvl w:val="0"/>
          <w:numId w:val="0"/>
        </w:numPr>
        <w:rPr/>
      </w:pPr>
    </w:p>
    <w:p>
      <w:pPr>
        <w:pStyle w:val="style0"/>
        <w:rPr>
          <w:lang w:val="en-US"/>
        </w:rPr>
      </w:pPr>
      <w:r>
        <w:rPr/>
        <w:drawing>
          <wp:inline distL="0" distT="0" distB="0" distR="0">
            <wp:extent cx="5081370" cy="674152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 cstate="print"/>
                    <a:srcRect l="0" t="0" r="0" b="0"/>
                    <a:stretch/>
                  </pic:blipFill>
                  <pic:spPr>
                    <a:xfrm rot="0">
                      <a:off x="0" y="0"/>
                      <a:ext cx="5081370" cy="6741528"/>
                    </a:xfrm>
                    <a:prstGeom prst="rect"/>
                  </pic:spPr>
                </pic:pic>
              </a:graphicData>
            </a:graphic>
          </wp:inline>
        </w:drawing>
      </w:r>
    </w:p>
    <w:p>
      <w:pPr>
        <w:pStyle w:val="style0"/>
        <w:rPr>
          <w:u w:val="single"/>
        </w:rPr>
      </w:pPr>
      <w:r>
        <w:rPr>
          <w:color w:val="ffcc99"/>
          <w:u w:val="single"/>
          <w:lang w:val="en-US"/>
        </w:rPr>
        <w:t>Table of Contents</w:t>
      </w:r>
    </w:p>
    <w:p>
      <w:pPr>
        <w:pStyle w:val="style0"/>
        <w:rPr/>
      </w:pPr>
      <w:r>
        <w:rPr>
          <w:lang w:val="en-US"/>
        </w:rPr>
        <w:t>1. Introduction – Understanding Acne</w:t>
      </w:r>
    </w:p>
    <w:p>
      <w:pPr>
        <w:pStyle w:val="style0"/>
        <w:rPr/>
      </w:pPr>
      <w:r>
        <w:rPr>
          <w:lang w:val="en-US"/>
        </w:rPr>
        <w:t>2. Step 1: Cleanse Gently, Twice Daily</w:t>
      </w:r>
    </w:p>
    <w:p>
      <w:pPr>
        <w:pStyle w:val="style0"/>
        <w:rPr>
          <w:lang w:val="en-US"/>
        </w:rPr>
      </w:pPr>
      <w:r>
        <w:rPr>
          <w:lang w:val="en-US"/>
        </w:rPr>
        <w:t>3. Step 2: Exfoliate with Acids (Weekly)</w:t>
      </w:r>
    </w:p>
    <w:p>
      <w:pPr>
        <w:pStyle w:val="style0"/>
        <w:rPr>
          <w:lang w:val="en-US"/>
        </w:rPr>
      </w:pPr>
      <w:r>
        <w:rPr>
          <w:lang w:val="en-US"/>
        </w:rPr>
        <w:t>4. Step 3: Treat Actively (Morning and Night)</w:t>
      </w:r>
    </w:p>
    <w:p>
      <w:pPr>
        <w:pStyle w:val="style0"/>
        <w:rPr>
          <w:lang w:val="en-US"/>
        </w:rPr>
      </w:pPr>
      <w:r>
        <w:rPr>
          <w:lang w:val="en-US"/>
        </w:rPr>
        <w:t>5. Step 4: Moisturize and Barrier Care</w:t>
      </w:r>
    </w:p>
    <w:p>
      <w:pPr>
        <w:pStyle w:val="style0"/>
        <w:rPr>
          <w:lang w:val="en-US"/>
        </w:rPr>
      </w:pPr>
      <w:r>
        <w:rPr>
          <w:lang w:val="en-US"/>
        </w:rPr>
        <w:t>6. Step 5: Protect with Daily Sunscreen</w:t>
      </w:r>
    </w:p>
    <w:p>
      <w:pPr>
        <w:pStyle w:val="style0"/>
        <w:rPr>
          <w:lang w:val="en-US"/>
        </w:rPr>
      </w:pPr>
      <w:r>
        <w:rPr>
          <w:lang w:val="en-US"/>
        </w:rPr>
        <w:t>7. Step 6: 7-Day Example Routine Schedule</w:t>
      </w:r>
    </w:p>
    <w:p>
      <w:pPr>
        <w:pStyle w:val="style0"/>
        <w:rPr>
          <w:lang w:val="en-US"/>
        </w:rPr>
      </w:pPr>
      <w:r>
        <w:rPr>
          <w:lang w:val="en-US"/>
        </w:rPr>
        <w:t>8. Step 7: Skincare Secrets &amp; Extra Tips</w:t>
      </w:r>
    </w:p>
    <w:p>
      <w:pPr>
        <w:pStyle w:val="style0"/>
        <w:rPr/>
      </w:pPr>
      <w:r>
        <w:rPr>
          <w:lang w:val="en-US"/>
        </w:rPr>
        <w:t>9. Final Words: The Proof Is in the Pores</w:t>
      </w:r>
    </w:p>
    <w:p>
      <w:pPr>
        <w:pStyle w:val="style0"/>
        <w:rPr/>
      </w:pPr>
    </w:p>
    <w:p>
      <w:pPr>
        <w:pStyle w:val="style0"/>
        <w:rPr/>
      </w:pPr>
    </w:p>
    <w:p>
      <w:pPr>
        <w:pStyle w:val="style0"/>
        <w:rPr/>
      </w:pPr>
    </w:p>
    <w:p>
      <w:pPr>
        <w:pStyle w:val="style0"/>
        <w:rPr/>
      </w:pPr>
    </w:p>
    <w:p>
      <w:pPr>
        <w:pStyle w:val="style1"/>
        <w:rPr>
          <w:color w:val="ffcc99"/>
          <w:u w:val="single"/>
        </w:rPr>
      </w:pPr>
      <w:r>
        <w:rPr>
          <w:color w:val="ffcc99"/>
          <w:u w:val="single"/>
        </w:rPr>
        <w:t>Introduction – Understanding Acne</w:t>
      </w:r>
    </w:p>
    <w:p>
      <w:pPr>
        <w:pStyle w:val="style0"/>
        <w:rPr/>
      </w:pPr>
    </w:p>
    <w:p>
      <w:pPr>
        <w:pStyle w:val="style0"/>
        <w:rPr/>
      </w:pPr>
      <w:r>
        <w:rPr>
          <w:lang w:val="en-US"/>
        </w:rPr>
        <w:t>Let’s talk acne. The uninvited guest that shows up for the party called puberty and then never leaves. Acne is what happens when pores get clogged with oil and dead skin, forming blackheads, whiteheads, and inflamed pimples. It affects 80% of us at some point – yes, even that glowing coworker with "perfect skin."</w:t>
      </w:r>
    </w:p>
    <w:p>
      <w:pPr>
        <w:pStyle w:val="style0"/>
        <w:rPr>
          <w:lang w:val="en-US"/>
        </w:rPr>
      </w:pPr>
    </w:p>
    <w:p>
      <w:pPr>
        <w:pStyle w:val="style0"/>
        <w:rPr/>
      </w:pPr>
      <w:r>
        <w:rPr>
          <w:lang w:val="en-US"/>
        </w:rPr>
        <w:t>Hormonal shifts (hello, period week), genetics, stress, greasy makeup, even dairy or sugar binges – all can trigger breakouts. But here’s the good news: acne isn’t a life sentence. With the right routine – consistent, gentle, and science-backed – you can absolutely win this fight. This guide? It’s your battle plan. And yes, I’ve tried everything in it. (Spoiler: it works.)</w:t>
      </w:r>
    </w:p>
    <w:p>
      <w:pPr>
        <w:pStyle w:val="style0"/>
        <w:rPr/>
      </w:pPr>
    </w:p>
    <w:p>
      <w:pPr>
        <w:pStyle w:val="style0"/>
        <w:rPr/>
      </w:pPr>
      <w:r>
        <w:rPr>
          <w:lang w:val="en-US"/>
        </w:rPr>
        <w:t>Let’s dive in.</w:t>
      </w:r>
    </w:p>
    <w:p>
      <w:pPr>
        <w:pStyle w:val="style1"/>
        <w:rPr>
          <w:color w:val="ffcc99"/>
          <w:u w:val="single"/>
        </w:rPr>
      </w:pPr>
      <w:r>
        <w:rPr>
          <w:color w:val="ffcc99"/>
          <w:u w:val="single"/>
        </w:rPr>
        <w:t>Step 1: Cleanse Gently, Twice Daily</w:t>
      </w:r>
    </w:p>
    <w:p>
      <w:pPr>
        <w:pStyle w:val="style1"/>
        <w:spacing w:before="0" w:after="0"/>
        <w:rPr>
          <w:color w:val="ff0000"/>
          <w:u w:val="single"/>
        </w:rPr>
      </w:pPr>
    </w:p>
    <w:p>
      <w:pPr>
        <w:pStyle w:val="style0"/>
        <w:spacing w:before="0" w:after="0"/>
        <w:rPr/>
      </w:pPr>
      <w:r>
        <w:rPr>
          <w:lang w:val="en-US"/>
        </w:rPr>
        <w:t>Why? Because dirty pores are angry pores. Cleansing twice a day (and always after sweating) removes grime, oil, sunscreen, and makeup so your pores can breathe.</w:t>
      </w:r>
    </w:p>
    <w:p>
      <w:pPr>
        <w:pStyle w:val="style0"/>
        <w:spacing w:before="0" w:after="0"/>
        <w:rPr/>
      </w:pPr>
    </w:p>
    <w:p>
      <w:pPr>
        <w:pStyle w:val="style0"/>
        <w:spacing w:before="0" w:after="0"/>
        <w:rPr>
          <w:color w:val="0000ff"/>
          <w:lang w:val="en-US"/>
        </w:rPr>
      </w:pPr>
    </w:p>
    <w:p>
      <w:pPr>
        <w:pStyle w:val="style0"/>
        <w:spacing w:before="0" w:after="0"/>
        <w:rPr>
          <w:color w:val="0000ff"/>
        </w:rPr>
      </w:pPr>
      <w:r>
        <w:rPr>
          <w:color w:val="0000ff"/>
          <w:lang w:val="en-US"/>
        </w:rPr>
        <w:t>My go-to method:</w:t>
      </w:r>
    </w:p>
    <w:p>
      <w:pPr>
        <w:pStyle w:val="style0"/>
        <w:spacing w:before="0" w:after="0"/>
        <w:rPr/>
      </w:pPr>
    </w:p>
    <w:p>
      <w:pPr>
        <w:pStyle w:val="style0"/>
        <w:spacing w:before="0" w:after="0"/>
        <w:rPr/>
      </w:pPr>
      <w:r>
        <w:rPr>
          <w:lang w:val="en-US"/>
        </w:rPr>
        <w:t>Morning &amp; Night: Use a gentle, non-comedogenic cleanser with your fingertips – not a washcloth, not a loofah, not your cat.</w:t>
      </w:r>
    </w:p>
    <w:p>
      <w:pPr>
        <w:pStyle w:val="style0"/>
        <w:spacing w:before="0" w:after="0"/>
        <w:rPr/>
      </w:pPr>
    </w:p>
    <w:p>
      <w:pPr>
        <w:pStyle w:val="style0"/>
        <w:spacing w:before="0" w:after="0"/>
        <w:rPr/>
      </w:pPr>
      <w:r>
        <w:rPr>
          <w:lang w:val="en-US"/>
        </w:rPr>
        <w:t>Avoid anything that smells like a flower garden or leaves your skin tight afterward (a.k.a. stripped and irritated).</w:t>
      </w:r>
    </w:p>
    <w:p>
      <w:pPr>
        <w:pStyle w:val="style0"/>
        <w:spacing w:before="0" w:after="0"/>
        <w:rPr/>
      </w:pPr>
    </w:p>
    <w:p>
      <w:pPr>
        <w:pStyle w:val="style0"/>
        <w:spacing w:before="0" w:after="0"/>
        <w:rPr/>
      </w:pPr>
    </w:p>
    <w:p>
      <w:pPr>
        <w:pStyle w:val="style0"/>
        <w:spacing w:before="0" w:after="0"/>
        <w:rPr>
          <w:color w:val="0000ff"/>
        </w:rPr>
      </w:pPr>
      <w:r>
        <w:rPr>
          <w:color w:val="0000ff"/>
          <w:lang w:val="en-US"/>
        </w:rPr>
        <w:t>Recommended Cleansers:</w:t>
      </w:r>
    </w:p>
    <w:p>
      <w:pPr>
        <w:pStyle w:val="style0"/>
        <w:spacing w:before="0" w:after="0"/>
        <w:rPr/>
      </w:pPr>
    </w:p>
    <w:p>
      <w:pPr>
        <w:pStyle w:val="style0"/>
        <w:spacing w:before="0" w:after="0"/>
        <w:rPr/>
      </w:pPr>
      <w:r>
        <w:rPr>
          <w:lang w:val="en-US"/>
        </w:rPr>
        <w:t>Oily/Acne-Prone Skin:</w:t>
      </w:r>
    </w:p>
    <w:p>
      <w:pPr>
        <w:pStyle w:val="style0"/>
        <w:spacing w:before="0" w:after="0"/>
        <w:rPr/>
      </w:pPr>
    </w:p>
    <w:p>
      <w:pPr>
        <w:pStyle w:val="style179"/>
        <w:numPr>
          <w:ilvl w:val="0"/>
          <w:numId w:val="1"/>
        </w:numPr>
        <w:spacing w:before="0" w:after="0"/>
        <w:rPr/>
      </w:pPr>
      <w:r>
        <w:rPr>
          <w:lang w:val="en-US"/>
        </w:rPr>
        <w:t>CeraVe Foaming Facial Cleanser (gentle gel, fragrance-free)</w:t>
      </w:r>
    </w:p>
    <w:p>
      <w:pPr>
        <w:pStyle w:val="style0"/>
        <w:spacing w:before="0" w:after="0"/>
        <w:rPr/>
      </w:pPr>
    </w:p>
    <w:p>
      <w:pPr>
        <w:pStyle w:val="style179"/>
        <w:numPr>
          <w:ilvl w:val="0"/>
          <w:numId w:val="1"/>
        </w:numPr>
        <w:spacing w:before="0" w:after="0"/>
        <w:rPr/>
      </w:pPr>
      <w:r>
        <w:rPr>
          <w:lang w:val="en-US"/>
        </w:rPr>
        <w:t>Neutrogena Oil-Free Acne Wash (has salicylic acid for a deep clean)</w:t>
      </w:r>
    </w:p>
    <w:p>
      <w:pPr>
        <w:pStyle w:val="style0"/>
        <w:spacing w:before="0" w:after="0"/>
        <w:rPr/>
      </w:pPr>
    </w:p>
    <w:p>
      <w:pPr>
        <w:pStyle w:val="style0"/>
        <w:spacing w:before="0" w:after="0"/>
        <w:rPr/>
      </w:pPr>
    </w:p>
    <w:p>
      <w:pPr>
        <w:pStyle w:val="style0"/>
        <w:spacing w:before="0" w:after="0"/>
        <w:rPr/>
      </w:pPr>
      <w:r>
        <w:rPr>
          <w:lang w:val="en-US"/>
        </w:rPr>
        <w:t>Dry/Sensitive Skin:</w:t>
      </w:r>
    </w:p>
    <w:p>
      <w:pPr>
        <w:pStyle w:val="style0"/>
        <w:spacing w:before="0" w:after="0"/>
        <w:rPr/>
      </w:pPr>
    </w:p>
    <w:p>
      <w:pPr>
        <w:pStyle w:val="style179"/>
        <w:numPr>
          <w:ilvl w:val="0"/>
          <w:numId w:val="2"/>
        </w:numPr>
        <w:spacing w:before="0" w:after="0"/>
        <w:rPr/>
      </w:pPr>
      <w:r>
        <w:rPr>
          <w:lang w:val="en-US"/>
        </w:rPr>
        <w:t>CeraVe Hydrating Cleanser (cream-based, calming)</w:t>
      </w:r>
    </w:p>
    <w:p>
      <w:pPr>
        <w:pStyle w:val="style0"/>
        <w:spacing w:before="0" w:after="0"/>
        <w:rPr/>
      </w:pPr>
    </w:p>
    <w:p>
      <w:pPr>
        <w:pStyle w:val="style179"/>
        <w:numPr>
          <w:ilvl w:val="0"/>
          <w:numId w:val="2"/>
        </w:numPr>
        <w:spacing w:before="0" w:after="0"/>
        <w:rPr/>
      </w:pPr>
      <w:r>
        <w:rPr>
          <w:lang w:val="en-US"/>
        </w:rPr>
        <w:t>COSRX Low pH Good Morning Gel Cleanser (very gentle)</w:t>
      </w:r>
    </w:p>
    <w:p>
      <w:pPr>
        <w:pStyle w:val="style0"/>
        <w:spacing w:before="0" w:after="0"/>
        <w:rPr/>
      </w:pPr>
    </w:p>
    <w:p>
      <w:pPr>
        <w:pStyle w:val="style0"/>
        <w:spacing w:before="0" w:after="0"/>
        <w:rPr/>
      </w:pPr>
    </w:p>
    <w:p>
      <w:pPr>
        <w:pStyle w:val="style0"/>
        <w:spacing w:before="0" w:after="0"/>
        <w:rPr>
          <w:b/>
          <w:bCs/>
          <w:color w:val="cc99ff"/>
          <w:highlight w:val="none"/>
        </w:rPr>
      </w:pPr>
      <w:r>
        <w:rPr>
          <w:b/>
          <w:bCs/>
          <w:color w:val="cc99ff"/>
          <w:highlight w:val="none"/>
          <w:lang w:val="en-US"/>
        </w:rPr>
        <w:t>Makeup wearers tip: Always double-cleanse at night. Start with an oil-based cleanser to melt makeup/sunscreen, then follow up with your regular cleanser.</w:t>
      </w:r>
    </w:p>
    <w:p>
      <w:pPr>
        <w:pStyle w:val="style0"/>
        <w:spacing w:before="0" w:after="0"/>
        <w:rPr/>
      </w:pPr>
    </w:p>
    <w:p>
      <w:pPr>
        <w:pStyle w:val="style0"/>
        <w:spacing w:before="0" w:after="0"/>
        <w:rPr/>
      </w:pPr>
      <w:r>
        <w:rPr>
          <w:lang w:val="en-US"/>
        </w:rPr>
        <w:t>Do NOT:</w:t>
      </w:r>
    </w:p>
    <w:p>
      <w:pPr>
        <w:pStyle w:val="style0"/>
        <w:spacing w:before="0" w:after="0"/>
        <w:rPr/>
      </w:pPr>
    </w:p>
    <w:p>
      <w:pPr>
        <w:pStyle w:val="style179"/>
        <w:numPr>
          <w:ilvl w:val="0"/>
          <w:numId w:val="3"/>
        </w:numPr>
        <w:spacing w:before="0" w:after="0"/>
        <w:ind w:right="0"/>
        <w:rPr>
          <w:color w:val="000000"/>
          <w:highlight w:val="none"/>
        </w:rPr>
      </w:pPr>
      <w:r>
        <w:rPr>
          <w:color w:val="000000"/>
          <w:highlight w:val="none"/>
          <w:lang w:val="en-US"/>
        </w:rPr>
        <w:t>Use bar soap.</w:t>
      </w:r>
    </w:p>
    <w:p>
      <w:pPr>
        <w:pStyle w:val="style0"/>
        <w:spacing w:before="0" w:after="0"/>
        <w:ind w:leftChars="0" w:right="0" w:firstLine="0" w:firstLineChars="0"/>
        <w:rPr>
          <w:color w:val="000000"/>
          <w:highlight w:val="none"/>
        </w:rPr>
      </w:pPr>
    </w:p>
    <w:p>
      <w:pPr>
        <w:pStyle w:val="style179"/>
        <w:numPr>
          <w:ilvl w:val="0"/>
          <w:numId w:val="4"/>
        </w:numPr>
        <w:spacing w:before="0" w:after="0"/>
        <w:ind w:right="0"/>
        <w:rPr>
          <w:color w:val="000000"/>
          <w:highlight w:val="none"/>
        </w:rPr>
      </w:pPr>
      <w:r>
        <w:rPr>
          <w:color w:val="000000"/>
          <w:highlight w:val="none"/>
          <w:lang w:val="en-US"/>
        </w:rPr>
        <w:t>Scrub with physical exfoliants.</w:t>
      </w:r>
    </w:p>
    <w:p>
      <w:pPr>
        <w:pStyle w:val="style0"/>
        <w:spacing w:before="0" w:after="0"/>
        <w:ind w:leftChars="0" w:right="0" w:firstLine="0" w:firstLineChars="0"/>
        <w:rPr>
          <w:color w:val="000000"/>
          <w:highlight w:val="none"/>
        </w:rPr>
      </w:pPr>
    </w:p>
    <w:p>
      <w:pPr>
        <w:pStyle w:val="style179"/>
        <w:numPr>
          <w:ilvl w:val="0"/>
          <w:numId w:val="5"/>
        </w:numPr>
        <w:spacing w:before="0" w:after="0"/>
        <w:ind w:right="0"/>
        <w:rPr>
          <w:color w:val="000000"/>
          <w:highlight w:val="none"/>
        </w:rPr>
      </w:pPr>
      <w:r>
        <w:rPr>
          <w:color w:val="000000"/>
          <w:highlight w:val="none"/>
          <w:lang w:val="en-US"/>
        </w:rPr>
        <w:t>Use a brush or sponge unless it’s made for babies (and even then, be gentle).</w:t>
      </w:r>
    </w:p>
    <w:p>
      <w:pPr>
        <w:pStyle w:val="style1"/>
        <w:rPr>
          <w:color w:val="ffcc99"/>
          <w:u w:val="single"/>
        </w:rPr>
      </w:pPr>
      <w:r>
        <w:rPr>
          <w:color w:val="ffcc99"/>
          <w:u w:val="single"/>
        </w:rPr>
        <w:t>Step 2: Exfoliate with Acids (Weekly)</w:t>
      </w:r>
    </w:p>
    <w:p>
      <w:pPr>
        <w:pStyle w:val="style0"/>
        <w:spacing w:before="0" w:after="0"/>
        <w:rPr/>
      </w:pPr>
    </w:p>
    <w:p>
      <w:pPr>
        <w:pStyle w:val="style0"/>
        <w:spacing w:before="0" w:after="0"/>
        <w:rPr/>
      </w:pPr>
      <w:r>
        <w:rPr>
          <w:lang w:val="en-US"/>
        </w:rPr>
        <w:t>Here’s where most of us mess up. Either we skip exfoliating altogether or we go full Hulk with apricot scrubs. Don’t.</w:t>
      </w:r>
    </w:p>
    <w:p>
      <w:pPr>
        <w:pStyle w:val="style0"/>
        <w:spacing w:before="0" w:after="0"/>
        <w:rPr/>
      </w:pPr>
    </w:p>
    <w:p>
      <w:pPr>
        <w:pStyle w:val="style0"/>
        <w:spacing w:before="0" w:after="0"/>
        <w:rPr/>
      </w:pPr>
    </w:p>
    <w:p>
      <w:pPr>
        <w:pStyle w:val="style0"/>
        <w:spacing w:before="0" w:after="0"/>
        <w:rPr/>
      </w:pPr>
      <w:r>
        <w:rPr>
          <w:lang w:val="en-US"/>
        </w:rPr>
        <w:t>Why exfoliate? To get rid of dead skin and unclog pores from within. Dead skin = trapped oil = welcome party for pimples.</w:t>
      </w:r>
    </w:p>
    <w:p>
      <w:pPr>
        <w:pStyle w:val="style0"/>
        <w:spacing w:before="0" w:after="0"/>
        <w:rPr/>
      </w:pPr>
    </w:p>
    <w:p>
      <w:pPr>
        <w:pStyle w:val="style0"/>
        <w:spacing w:before="0" w:after="0"/>
        <w:rPr/>
      </w:pPr>
    </w:p>
    <w:p>
      <w:pPr>
        <w:pStyle w:val="style0"/>
        <w:spacing w:before="0" w:after="0"/>
        <w:rPr/>
      </w:pPr>
    </w:p>
    <w:p>
      <w:pPr>
        <w:pStyle w:val="style0"/>
        <w:spacing w:before="0" w:after="0"/>
        <w:rPr>
          <w:color w:val="0000ff"/>
        </w:rPr>
      </w:pPr>
      <w:r>
        <w:rPr>
          <w:color w:val="0000ff"/>
          <w:lang w:val="en-US"/>
        </w:rPr>
        <w:t>Best Method: Chemical Exfoliation</w:t>
      </w:r>
    </w:p>
    <w:p>
      <w:pPr>
        <w:pStyle w:val="style0"/>
        <w:spacing w:before="0" w:after="0"/>
        <w:rPr>
          <w:color w:val="3399ff"/>
        </w:rPr>
      </w:pPr>
    </w:p>
    <w:p>
      <w:pPr>
        <w:pStyle w:val="style0"/>
        <w:spacing w:before="0" w:after="0"/>
        <w:rPr>
          <w:color w:val="3399ff"/>
        </w:rPr>
      </w:pPr>
    </w:p>
    <w:p>
      <w:pPr>
        <w:pStyle w:val="style0"/>
        <w:spacing w:before="0" w:after="0"/>
        <w:rPr/>
      </w:pPr>
      <w:r>
        <w:rPr>
          <w:lang w:val="en-US"/>
        </w:rPr>
        <w:t>What to use (and when):</w:t>
      </w:r>
    </w:p>
    <w:p>
      <w:pPr>
        <w:pStyle w:val="style0"/>
        <w:spacing w:before="0" w:after="0"/>
        <w:rPr/>
      </w:pPr>
    </w:p>
    <w:p>
      <w:pPr>
        <w:pStyle w:val="style0"/>
        <w:spacing w:before="0" w:after="0"/>
        <w:rPr/>
      </w:pPr>
      <w:r>
        <w:rPr>
          <w:lang w:val="en-US"/>
        </w:rPr>
        <w:t>1–2x a week:</w:t>
      </w:r>
    </w:p>
    <w:p>
      <w:pPr>
        <w:pStyle w:val="style0"/>
        <w:spacing w:before="0" w:after="0"/>
        <w:rPr/>
      </w:pPr>
    </w:p>
    <w:p>
      <w:pPr>
        <w:pStyle w:val="style179"/>
        <w:numPr>
          <w:ilvl w:val="0"/>
          <w:numId w:val="8"/>
        </w:numPr>
        <w:spacing w:before="0" w:after="0"/>
        <w:rPr/>
      </w:pPr>
      <w:r>
        <w:rPr>
          <w:lang w:val="en-US"/>
        </w:rPr>
        <w:t>The Ordinary Glycolic Acid 7% Toning Solution – swipe on with a cotton pad at night.</w:t>
      </w:r>
    </w:p>
    <w:p>
      <w:pPr>
        <w:pStyle w:val="style0"/>
        <w:spacing w:before="0" w:after="0"/>
        <w:rPr/>
      </w:pPr>
    </w:p>
    <w:p>
      <w:pPr>
        <w:pStyle w:val="style179"/>
        <w:numPr>
          <w:ilvl w:val="0"/>
          <w:numId w:val="8"/>
        </w:numPr>
        <w:spacing w:before="0" w:after="0"/>
        <w:rPr/>
      </w:pPr>
      <w:r>
        <w:rPr>
          <w:lang w:val="en-US"/>
        </w:rPr>
        <w:t>pixi Glow Tonic – gentler, beginner-friendly.</w:t>
      </w:r>
    </w:p>
    <w:p>
      <w:pPr>
        <w:pStyle w:val="style0"/>
        <w:spacing w:before="0" w:after="0"/>
        <w:rPr/>
      </w:pPr>
    </w:p>
    <w:p>
      <w:pPr>
        <w:pStyle w:val="style179"/>
        <w:numPr>
          <w:ilvl w:val="0"/>
          <w:numId w:val="8"/>
        </w:numPr>
        <w:spacing w:before="0" w:after="0"/>
        <w:rPr/>
      </w:pPr>
      <w:r>
        <w:rPr>
          <w:lang w:val="en-US"/>
        </w:rPr>
        <w:t>Paula’s Choice 2% BHA Liquid Exfoliant – holy grail salicylic acid toner.</w:t>
      </w:r>
    </w:p>
    <w:p>
      <w:pPr>
        <w:pStyle w:val="style0"/>
        <w:spacing w:before="0" w:after="0"/>
        <w:rPr/>
      </w:pPr>
    </w:p>
    <w:p>
      <w:pPr>
        <w:pStyle w:val="style0"/>
        <w:spacing w:before="0" w:after="0"/>
        <w:rPr/>
      </w:pPr>
    </w:p>
    <w:p>
      <w:pPr>
        <w:pStyle w:val="style0"/>
        <w:spacing w:before="0" w:after="0"/>
        <w:rPr/>
      </w:pPr>
    </w:p>
    <w:p>
      <w:pPr>
        <w:pStyle w:val="style0"/>
        <w:spacing w:before="0" w:after="0"/>
        <w:rPr/>
      </w:pPr>
      <w:r>
        <w:rPr>
          <w:lang w:val="en-US"/>
        </w:rPr>
        <w:t>Every other day or 2–3x/week:</w:t>
      </w:r>
    </w:p>
    <w:p>
      <w:pPr>
        <w:pStyle w:val="style0"/>
        <w:spacing w:before="0" w:after="0"/>
        <w:rPr/>
      </w:pPr>
    </w:p>
    <w:p>
      <w:pPr>
        <w:pStyle w:val="style179"/>
        <w:numPr>
          <w:ilvl w:val="0"/>
          <w:numId w:val="7"/>
        </w:numPr>
        <w:spacing w:before="0" w:after="0"/>
        <w:rPr/>
      </w:pPr>
      <w:r>
        <w:rPr>
          <w:lang w:val="en-US"/>
        </w:rPr>
        <w:t>Salicylic acid serum (Paula’s Choice or The Ordinary 2% Salicylic Acid).</w:t>
      </w:r>
    </w:p>
    <w:p>
      <w:pPr>
        <w:pStyle w:val="style0"/>
        <w:spacing w:before="0" w:after="0"/>
        <w:rPr/>
      </w:pPr>
    </w:p>
    <w:p>
      <w:pPr>
        <w:pStyle w:val="style0"/>
        <w:spacing w:before="0" w:after="0"/>
        <w:rPr/>
      </w:pPr>
    </w:p>
    <w:p>
      <w:pPr>
        <w:pStyle w:val="style0"/>
        <w:spacing w:before="0" w:after="0"/>
        <w:rPr/>
      </w:pPr>
    </w:p>
    <w:p>
      <w:pPr>
        <w:pStyle w:val="style0"/>
        <w:spacing w:before="0" w:after="0"/>
        <w:rPr/>
      </w:pPr>
      <w:r>
        <w:rPr>
          <w:lang w:val="en-US"/>
        </w:rPr>
        <w:t>Occasional Mask (1–2x/week):</w:t>
      </w:r>
    </w:p>
    <w:p>
      <w:pPr>
        <w:pStyle w:val="style0"/>
        <w:spacing w:before="0" w:after="0"/>
        <w:rPr/>
      </w:pPr>
    </w:p>
    <w:p>
      <w:pPr>
        <w:pStyle w:val="style179"/>
        <w:numPr>
          <w:ilvl w:val="0"/>
          <w:numId w:val="9"/>
        </w:numPr>
        <w:spacing w:before="0" w:after="0"/>
        <w:rPr>
          <w:lang w:val="en-US"/>
        </w:rPr>
      </w:pPr>
      <w:r>
        <w:rPr>
          <w:lang w:val="en-US"/>
        </w:rPr>
        <w:t>Aztec Secret Indian Healing Clay Mask (mix with apple cider vinegar for deep pore detox – just don’t overdo it).</w:t>
      </w:r>
    </w:p>
    <w:p>
      <w:pPr>
        <w:pStyle w:val="style179"/>
        <w:numPr>
          <w:ilvl w:val="0"/>
          <w:numId w:val="0"/>
        </w:numPr>
        <w:spacing w:before="0" w:after="0"/>
        <w:ind w:left="720" w:firstLine="0"/>
        <w:rPr>
          <w:lang w:val="en-US"/>
        </w:rPr>
      </w:pPr>
    </w:p>
    <w:p>
      <w:pPr>
        <w:pStyle w:val="style179"/>
        <w:numPr>
          <w:ilvl w:val="0"/>
          <w:numId w:val="9"/>
        </w:numPr>
        <w:spacing w:before="0" w:after="0"/>
        <w:rPr>
          <w:color w:val="0000ff"/>
        </w:rPr>
      </w:pPr>
      <w:r>
        <w:rPr>
          <w:lang w:val="en-US"/>
        </w:rPr>
        <w:t>The Inkey List Kaolin Clay Mask – gentler, still effective.</w:t>
      </w:r>
    </w:p>
    <w:p>
      <w:pPr>
        <w:pStyle w:val="style0"/>
        <w:spacing w:before="0" w:after="0"/>
        <w:rPr/>
      </w:pPr>
    </w:p>
    <w:p>
      <w:pPr>
        <w:pStyle w:val="style0"/>
        <w:spacing w:before="0" w:after="0"/>
        <w:rPr/>
      </w:pPr>
    </w:p>
    <w:p>
      <w:pPr>
        <w:pStyle w:val="style0"/>
        <w:spacing w:before="0" w:after="0"/>
        <w:rPr/>
      </w:pPr>
    </w:p>
    <w:p>
      <w:pPr>
        <w:pStyle w:val="style0"/>
        <w:numPr>
          <w:ilvl w:val="0"/>
          <w:numId w:val="0"/>
        </w:numPr>
        <w:spacing w:before="0" w:after="0"/>
        <w:rPr>
          <w:color w:val="000000"/>
        </w:rPr>
      </w:pPr>
      <w:r>
        <w:rPr>
          <w:color w:val="000000"/>
          <w:lang w:val="en-US"/>
        </w:rPr>
        <w:t>Avoid:</w:t>
      </w:r>
    </w:p>
    <w:p>
      <w:pPr>
        <w:pStyle w:val="style0"/>
        <w:spacing w:before="0" w:after="0"/>
        <w:rPr>
          <w:color w:val="000000"/>
        </w:rPr>
      </w:pPr>
    </w:p>
    <w:p>
      <w:pPr>
        <w:pStyle w:val="style179"/>
        <w:numPr>
          <w:ilvl w:val="0"/>
          <w:numId w:val="6"/>
        </w:numPr>
        <w:spacing w:before="0" w:after="0"/>
        <w:rPr>
          <w:color w:val="000000"/>
        </w:rPr>
      </w:pPr>
      <w:r>
        <w:rPr>
          <w:color w:val="000000"/>
          <w:lang w:val="en-US"/>
        </w:rPr>
        <w:t>Scrubs with walnut shells or plastic beads.</w:t>
      </w:r>
    </w:p>
    <w:p>
      <w:pPr>
        <w:pStyle w:val="style0"/>
        <w:spacing w:before="0" w:after="0"/>
        <w:rPr>
          <w:color w:val="000000"/>
        </w:rPr>
      </w:pPr>
    </w:p>
    <w:p>
      <w:pPr>
        <w:pStyle w:val="style179"/>
        <w:numPr>
          <w:ilvl w:val="0"/>
          <w:numId w:val="6"/>
        </w:numPr>
        <w:spacing w:before="0" w:after="0"/>
        <w:rPr>
          <w:color w:val="000000"/>
        </w:rPr>
      </w:pPr>
      <w:r>
        <w:rPr>
          <w:color w:val="000000"/>
          <w:lang w:val="en-US"/>
        </w:rPr>
        <w:t>Astringents with alcohol (drying and irritating).</w:t>
      </w:r>
    </w:p>
    <w:p>
      <w:pPr>
        <w:pStyle w:val="style0"/>
        <w:spacing w:before="0" w:after="0"/>
        <w:rPr>
          <w:color w:val="000000"/>
        </w:rPr>
      </w:pPr>
    </w:p>
    <w:p>
      <w:pPr>
        <w:pStyle w:val="style179"/>
        <w:numPr>
          <w:ilvl w:val="0"/>
          <w:numId w:val="6"/>
        </w:numPr>
        <w:spacing w:before="0" w:after="0"/>
        <w:rPr>
          <w:color w:val="000000"/>
        </w:rPr>
      </w:pPr>
      <w:r>
        <w:rPr>
          <w:color w:val="000000"/>
          <w:lang w:val="en-US"/>
        </w:rPr>
        <w:t>Exfoliating more than 2–3x a week. Seriously. More isn’t more.</w:t>
      </w:r>
    </w:p>
    <w:p>
      <w:pPr>
        <w:pStyle w:val="style0"/>
        <w:spacing w:before="0" w:after="0"/>
        <w:rPr/>
      </w:pPr>
    </w:p>
    <w:p>
      <w:pPr>
        <w:pStyle w:val="style0"/>
        <w:spacing w:before="0" w:after="0"/>
        <w:rPr/>
      </w:pPr>
    </w:p>
    <w:p>
      <w:pPr>
        <w:pStyle w:val="style0"/>
        <w:spacing w:before="0" w:after="0"/>
        <w:rPr/>
      </w:pPr>
    </w:p>
    <w:p>
      <w:pPr>
        <w:pStyle w:val="style0"/>
        <w:spacing w:before="0" w:after="0"/>
        <w:rPr>
          <w:lang w:val="en-US"/>
        </w:rPr>
      </w:pPr>
      <w:r>
        <w:rPr>
          <w:lang w:val="en-US"/>
        </w:rPr>
        <w:t xml:space="preserve">How I Use It: </w:t>
      </w:r>
    </w:p>
    <w:p>
      <w:pPr>
        <w:pStyle w:val="style0"/>
        <w:spacing w:before="0" w:after="0"/>
        <w:rPr>
          <w:b/>
          <w:bCs/>
          <w:color w:val="cc99ff"/>
          <w:lang w:val="en-US"/>
        </w:rPr>
      </w:pPr>
      <w:r>
        <w:rPr>
          <w:b/>
          <w:bCs/>
          <w:color w:val="cc99ff"/>
          <w:lang w:val="en-US"/>
        </w:rPr>
        <w:t xml:space="preserve">I start exfoliating in the PM after cleansing. </w:t>
      </w:r>
    </w:p>
    <w:p>
      <w:pPr>
        <w:pStyle w:val="style0"/>
        <w:spacing w:before="0" w:after="0"/>
        <w:rPr>
          <w:b/>
          <w:bCs/>
          <w:color w:val="cc99ff"/>
          <w:lang w:val="en-US"/>
        </w:rPr>
      </w:pPr>
      <w:r>
        <w:rPr>
          <w:b/>
          <w:bCs/>
          <w:color w:val="cc99ff"/>
          <w:lang w:val="en-US"/>
        </w:rPr>
        <w:t xml:space="preserve">I follow with a calming serum or moisturizer and NEVER combine acids with retinoids on the same night. </w:t>
      </w:r>
    </w:p>
    <w:p>
      <w:pPr>
        <w:pStyle w:val="style0"/>
        <w:spacing w:before="0" w:after="0"/>
        <w:rPr>
          <w:b/>
          <w:bCs/>
          <w:color w:val="cc99ff"/>
        </w:rPr>
      </w:pPr>
      <w:r>
        <w:rPr>
          <w:b/>
          <w:bCs/>
          <w:color w:val="cc99ff"/>
          <w:lang w:val="en-US"/>
        </w:rPr>
        <w:t>Trust me, your face will rebel.</w:t>
      </w:r>
    </w:p>
    <w:p>
      <w:pPr>
        <w:pStyle w:val="style0"/>
        <w:spacing w:before="0" w:after="0"/>
        <w:rPr>
          <w:color w:val="cc99ff"/>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1"/>
        <w:rPr>
          <w:color w:val="ffcc99"/>
          <w:u w:val="single"/>
        </w:rPr>
      </w:pPr>
      <w:r>
        <w:rPr>
          <w:color w:val="ffcc99"/>
          <w:u w:val="single"/>
        </w:rPr>
        <w:t>Step 3: Treat Actively (Morning and Night)</w:t>
      </w:r>
    </w:p>
    <w:p>
      <w:pPr>
        <w:pStyle w:val="style0"/>
        <w:spacing w:before="0" w:after="0"/>
        <w:rPr/>
      </w:pPr>
    </w:p>
    <w:p>
      <w:pPr>
        <w:pStyle w:val="style0"/>
        <w:spacing w:before="0" w:after="0"/>
        <w:rPr/>
      </w:pPr>
      <w:r>
        <w:rPr>
          <w:lang w:val="en-US"/>
        </w:rPr>
        <w:t>Okay – now we get serious. This is where the magic happens.</w:t>
      </w:r>
    </w:p>
    <w:p>
      <w:pPr>
        <w:pStyle w:val="style0"/>
        <w:spacing w:before="0" w:after="0"/>
        <w:rPr/>
      </w:pPr>
    </w:p>
    <w:p>
      <w:pPr>
        <w:pStyle w:val="style0"/>
        <w:spacing w:before="0" w:after="0"/>
        <w:rPr>
          <w:color w:val="0000ff"/>
          <w:lang w:val="en-US"/>
        </w:rPr>
      </w:pPr>
    </w:p>
    <w:p>
      <w:pPr>
        <w:pStyle w:val="style0"/>
        <w:spacing w:before="0" w:after="0"/>
        <w:rPr>
          <w:color w:val="0000ff"/>
        </w:rPr>
      </w:pPr>
      <w:r>
        <w:rPr>
          <w:color w:val="0000ff"/>
          <w:lang w:val="en-US"/>
        </w:rPr>
        <w:t>Key ingredients that work (and why):</w:t>
      </w:r>
    </w:p>
    <w:p>
      <w:pPr>
        <w:pStyle w:val="style0"/>
        <w:spacing w:before="0" w:after="0"/>
        <w:rPr/>
      </w:pPr>
    </w:p>
    <w:p>
      <w:pPr>
        <w:pStyle w:val="style0"/>
        <w:spacing w:before="0" w:after="0"/>
        <w:rPr/>
      </w:pPr>
      <w:r>
        <w:rPr>
          <w:lang w:val="en-US"/>
        </w:rPr>
        <w:t>Benzoyl Peroxide: Kills acne bacteria.</w:t>
      </w:r>
    </w:p>
    <w:p>
      <w:pPr>
        <w:pStyle w:val="style0"/>
        <w:spacing w:before="0" w:after="0"/>
        <w:rPr/>
      </w:pPr>
    </w:p>
    <w:p>
      <w:pPr>
        <w:pStyle w:val="style179"/>
        <w:numPr>
          <w:ilvl w:val="0"/>
          <w:numId w:val="10"/>
        </w:numPr>
        <w:spacing w:before="0" w:after="0"/>
        <w:rPr/>
      </w:pPr>
      <w:r>
        <w:rPr>
          <w:lang w:val="en-US"/>
        </w:rPr>
        <w:t>Use: 2.5–5% in the morning as a thin layer (e.g. La Roche-Posay Effaclar Duo).</w:t>
      </w:r>
    </w:p>
    <w:p>
      <w:pPr>
        <w:pStyle w:val="style0"/>
        <w:spacing w:before="0" w:after="0"/>
        <w:rPr/>
      </w:pPr>
    </w:p>
    <w:p>
      <w:pPr>
        <w:pStyle w:val="style179"/>
        <w:numPr>
          <w:ilvl w:val="0"/>
          <w:numId w:val="10"/>
        </w:numPr>
        <w:spacing w:before="0" w:after="0"/>
        <w:rPr/>
      </w:pPr>
      <w:r>
        <w:rPr>
          <w:lang w:val="en-US"/>
        </w:rPr>
        <w:t>Don’t use with retinoids – can be too irritating.</w:t>
      </w:r>
    </w:p>
    <w:p>
      <w:pPr>
        <w:pStyle w:val="style0"/>
        <w:spacing w:before="0" w:after="0"/>
        <w:rPr/>
      </w:pPr>
    </w:p>
    <w:p>
      <w:pPr>
        <w:pStyle w:val="style0"/>
        <w:spacing w:before="0" w:after="0"/>
        <w:rPr/>
      </w:pPr>
    </w:p>
    <w:p>
      <w:pPr>
        <w:pStyle w:val="style0"/>
        <w:spacing w:before="0" w:after="0"/>
        <w:rPr/>
      </w:pPr>
      <w:r>
        <w:rPr>
          <w:lang w:val="en-US"/>
        </w:rPr>
        <w:t>Salicylic Acid: Unclogs pores from inside.</w:t>
      </w:r>
    </w:p>
    <w:p>
      <w:pPr>
        <w:pStyle w:val="style0"/>
        <w:spacing w:before="0" w:after="0"/>
        <w:rPr/>
      </w:pPr>
    </w:p>
    <w:p>
      <w:pPr>
        <w:pStyle w:val="style179"/>
        <w:numPr>
          <w:ilvl w:val="0"/>
          <w:numId w:val="11"/>
        </w:numPr>
        <w:spacing w:before="0" w:after="0"/>
        <w:rPr/>
      </w:pPr>
      <w:r>
        <w:rPr>
          <w:lang w:val="en-US"/>
        </w:rPr>
        <w:t>Use: AM or PM. Look for toners or serums (Paula’s Choice 2%, The Ordinary).</w:t>
      </w:r>
    </w:p>
    <w:p>
      <w:pPr>
        <w:pStyle w:val="style0"/>
        <w:spacing w:before="0" w:after="0"/>
        <w:rPr/>
      </w:pPr>
    </w:p>
    <w:p>
      <w:pPr>
        <w:pStyle w:val="style0"/>
        <w:spacing w:before="0" w:after="0"/>
        <w:rPr/>
      </w:pPr>
    </w:p>
    <w:p>
      <w:pPr>
        <w:pStyle w:val="style0"/>
        <w:spacing w:before="0" w:after="0"/>
        <w:rPr/>
      </w:pPr>
      <w:r>
        <w:rPr>
          <w:lang w:val="en-US"/>
        </w:rPr>
        <w:t>Adapalene (Differin 0.1% Gel): OTC retinoid that’s super effective.</w:t>
      </w:r>
    </w:p>
    <w:p>
      <w:pPr>
        <w:pStyle w:val="style0"/>
        <w:spacing w:before="0" w:after="0"/>
        <w:rPr/>
      </w:pPr>
    </w:p>
    <w:p>
      <w:pPr>
        <w:pStyle w:val="style179"/>
        <w:numPr>
          <w:ilvl w:val="0"/>
          <w:numId w:val="12"/>
        </w:numPr>
        <w:spacing w:before="0" w:after="0"/>
        <w:rPr/>
      </w:pPr>
      <w:r>
        <w:rPr>
          <w:lang w:val="en-US"/>
        </w:rPr>
        <w:t>Use: Pea-sized amount at night only, every 2–3 nights to start.</w:t>
      </w:r>
    </w:p>
    <w:p>
      <w:pPr>
        <w:pStyle w:val="style0"/>
        <w:spacing w:before="0" w:after="0"/>
        <w:rPr/>
      </w:pPr>
    </w:p>
    <w:p>
      <w:pPr>
        <w:pStyle w:val="style0"/>
        <w:spacing w:before="0" w:after="0"/>
        <w:rPr/>
      </w:pPr>
    </w:p>
    <w:p>
      <w:pPr>
        <w:pStyle w:val="style0"/>
        <w:spacing w:before="0" w:after="0"/>
        <w:rPr/>
      </w:pPr>
      <w:r>
        <w:rPr>
          <w:lang w:val="en-US"/>
        </w:rPr>
        <w:t>Niacinamide: Calms skin, reduces redness, controls oil.</w:t>
      </w:r>
    </w:p>
    <w:p>
      <w:pPr>
        <w:pStyle w:val="style0"/>
        <w:spacing w:before="0" w:after="0"/>
        <w:rPr/>
      </w:pPr>
    </w:p>
    <w:p>
      <w:pPr>
        <w:pStyle w:val="style179"/>
        <w:numPr>
          <w:ilvl w:val="0"/>
          <w:numId w:val="13"/>
        </w:numPr>
        <w:spacing w:before="0" w:after="0"/>
        <w:rPr/>
      </w:pPr>
      <w:r>
        <w:rPr>
          <w:lang w:val="en-US"/>
        </w:rPr>
        <w:t>Use: The Ordinary Niacinamide 10% + Zinc 1%, daily, AM or PM.</w:t>
      </w:r>
    </w:p>
    <w:p>
      <w:pPr>
        <w:pStyle w:val="style0"/>
        <w:spacing w:before="0" w:after="0"/>
        <w:rPr/>
      </w:pPr>
    </w:p>
    <w:p>
      <w:pPr>
        <w:pStyle w:val="style0"/>
        <w:spacing w:before="0" w:after="0"/>
        <w:rPr/>
      </w:pPr>
    </w:p>
    <w:p>
      <w:pPr>
        <w:pStyle w:val="style0"/>
        <w:spacing w:before="0" w:after="0"/>
        <w:rPr/>
      </w:pPr>
      <w:r>
        <w:rPr>
          <w:lang w:val="en-US"/>
        </w:rPr>
        <w:t>Azelaic Acid: Kills acne bacteria, lightens spots.</w:t>
      </w:r>
    </w:p>
    <w:p>
      <w:pPr>
        <w:pStyle w:val="style0"/>
        <w:spacing w:before="0" w:after="0"/>
        <w:rPr/>
      </w:pPr>
    </w:p>
    <w:p>
      <w:pPr>
        <w:pStyle w:val="style179"/>
        <w:numPr>
          <w:ilvl w:val="0"/>
          <w:numId w:val="14"/>
        </w:numPr>
        <w:spacing w:before="0" w:after="0"/>
        <w:rPr/>
      </w:pPr>
      <w:r>
        <w:rPr>
          <w:lang w:val="en-US"/>
        </w:rPr>
        <w:t>Use: The Ordinary Azelaic Acid 10% Suspension, morning or night.</w:t>
      </w:r>
    </w:p>
    <w:p>
      <w:pPr>
        <w:pStyle w:val="style0"/>
        <w:spacing w:before="0" w:after="0"/>
        <w:rPr/>
      </w:pPr>
    </w:p>
    <w:p>
      <w:pPr>
        <w:pStyle w:val="style0"/>
        <w:spacing w:before="0" w:after="0"/>
        <w:rPr/>
      </w:pPr>
    </w:p>
    <w:p>
      <w:pPr>
        <w:pStyle w:val="style0"/>
        <w:spacing w:before="0" w:after="0"/>
        <w:rPr>
          <w:color w:val="99ccff"/>
        </w:rPr>
      </w:pPr>
      <w:r>
        <w:rPr>
          <w:color w:val="99ccff"/>
          <w:lang w:val="en-US"/>
        </w:rPr>
        <w:t>My Rule: Keep it simple. Don’t stack all your actives like a skincare sandwich. I alternate – BP in the morning, Differin at night. Niacinamide I can layer daily without issues.</w:t>
      </w:r>
    </w:p>
    <w:p>
      <w:pPr>
        <w:pStyle w:val="style0"/>
        <w:spacing w:before="0" w:after="0"/>
        <w:rPr/>
      </w:pPr>
    </w:p>
    <w:p>
      <w:pPr>
        <w:pStyle w:val="style0"/>
        <w:spacing w:before="0" w:after="0"/>
        <w:rPr>
          <w:color w:val="0000ff"/>
        </w:rPr>
      </w:pPr>
      <w:r>
        <w:rPr>
          <w:color w:val="0000ff"/>
          <w:lang w:val="en-US"/>
        </w:rPr>
        <w:t>Spot Treatments:</w:t>
      </w:r>
    </w:p>
    <w:p>
      <w:pPr>
        <w:pStyle w:val="style0"/>
        <w:spacing w:before="0" w:after="0"/>
        <w:rPr/>
      </w:pPr>
    </w:p>
    <w:p>
      <w:pPr>
        <w:pStyle w:val="style179"/>
        <w:numPr>
          <w:ilvl w:val="0"/>
          <w:numId w:val="15"/>
        </w:numPr>
        <w:spacing w:before="0" w:after="0"/>
        <w:rPr/>
      </w:pPr>
      <w:r>
        <w:rPr>
          <w:lang w:val="en-US"/>
        </w:rPr>
        <w:t>Clean &amp; Clear Persa-Gel 10 (BP for emergencies)</w:t>
      </w:r>
    </w:p>
    <w:p>
      <w:pPr>
        <w:pStyle w:val="style179"/>
        <w:numPr>
          <w:ilvl w:val="0"/>
          <w:numId w:val="15"/>
        </w:numPr>
        <w:spacing w:before="0" w:after="0"/>
        <w:rPr/>
      </w:pPr>
      <w:r>
        <w:rPr>
          <w:lang w:val="en-US"/>
        </w:rPr>
        <w:t>COSRX Acne Pimple Master Patch (pulls gunk out overnight)</w:t>
      </w:r>
    </w:p>
    <w:p>
      <w:pPr>
        <w:pStyle w:val="style1"/>
        <w:rPr>
          <w:color w:val="ffcc99"/>
          <w:u w:val="single"/>
        </w:rPr>
      </w:pPr>
      <w:r>
        <w:rPr>
          <w:color w:val="ffcc99"/>
          <w:u w:val="single"/>
        </w:rPr>
        <w:t>Step 4: Moisturize and Barrier Care</w:t>
      </w:r>
    </w:p>
    <w:p>
      <w:pPr>
        <w:pStyle w:val="style0"/>
        <w:spacing w:before="0" w:after="0"/>
        <w:rPr/>
      </w:pPr>
    </w:p>
    <w:p>
      <w:pPr>
        <w:pStyle w:val="style0"/>
        <w:spacing w:before="0" w:after="0"/>
        <w:rPr>
          <w:lang w:val="en-US"/>
        </w:rPr>
      </w:pPr>
      <w:r>
        <w:rPr>
          <w:lang w:val="en-US"/>
        </w:rPr>
        <w:t xml:space="preserve">Hydration = healing. Even oily skin needs moisture. </w:t>
      </w:r>
    </w:p>
    <w:p>
      <w:pPr>
        <w:pStyle w:val="style0"/>
        <w:spacing w:before="0" w:after="0"/>
        <w:rPr>
          <w:lang w:val="en-US"/>
        </w:rPr>
      </w:pPr>
    </w:p>
    <w:p>
      <w:pPr>
        <w:pStyle w:val="style0"/>
        <w:spacing w:before="0" w:after="0"/>
        <w:rPr/>
      </w:pPr>
      <w:r>
        <w:rPr>
          <w:lang w:val="en-US"/>
        </w:rPr>
        <w:t>If you skip this step, your skin panics and produces more oil.</w:t>
      </w:r>
    </w:p>
    <w:p>
      <w:pPr>
        <w:pStyle w:val="style0"/>
        <w:spacing w:before="0" w:after="0"/>
        <w:rPr/>
      </w:pPr>
    </w:p>
    <w:p>
      <w:pPr>
        <w:pStyle w:val="style0"/>
        <w:spacing w:before="0" w:after="0"/>
        <w:rPr/>
      </w:pPr>
    </w:p>
    <w:p>
      <w:pPr>
        <w:pStyle w:val="style0"/>
        <w:spacing w:before="0" w:after="0"/>
        <w:rPr>
          <w:color w:val="0000ff"/>
        </w:rPr>
      </w:pPr>
      <w:r>
        <w:rPr>
          <w:color w:val="0000ff"/>
          <w:lang w:val="en-US"/>
        </w:rPr>
        <w:t>Key things to look for:</w:t>
      </w:r>
    </w:p>
    <w:p>
      <w:pPr>
        <w:pStyle w:val="style0"/>
        <w:spacing w:before="0" w:after="0"/>
        <w:rPr/>
      </w:pPr>
    </w:p>
    <w:p>
      <w:pPr>
        <w:pStyle w:val="style179"/>
        <w:numPr>
          <w:ilvl w:val="0"/>
          <w:numId w:val="16"/>
        </w:numPr>
        <w:spacing w:before="0" w:after="0"/>
        <w:rPr/>
      </w:pPr>
      <w:r>
        <w:rPr>
          <w:lang w:val="en-US"/>
        </w:rPr>
        <w:t>Oil-free</w:t>
      </w:r>
    </w:p>
    <w:p>
      <w:pPr>
        <w:pStyle w:val="style0"/>
        <w:spacing w:before="0" w:after="0"/>
        <w:rPr/>
      </w:pPr>
    </w:p>
    <w:p>
      <w:pPr>
        <w:pStyle w:val="style179"/>
        <w:numPr>
          <w:ilvl w:val="0"/>
          <w:numId w:val="16"/>
        </w:numPr>
        <w:spacing w:before="0" w:after="0"/>
        <w:rPr/>
      </w:pPr>
      <w:r>
        <w:rPr>
          <w:lang w:val="en-US"/>
        </w:rPr>
        <w:t>Non-comedogenic</w:t>
      </w:r>
    </w:p>
    <w:p>
      <w:pPr>
        <w:pStyle w:val="style0"/>
        <w:spacing w:before="0" w:after="0"/>
        <w:rPr/>
      </w:pPr>
    </w:p>
    <w:p>
      <w:pPr>
        <w:pStyle w:val="style179"/>
        <w:numPr>
          <w:ilvl w:val="0"/>
          <w:numId w:val="16"/>
        </w:numPr>
        <w:spacing w:before="0" w:after="0"/>
        <w:rPr/>
      </w:pPr>
      <w:r>
        <w:rPr>
          <w:lang w:val="en-US"/>
        </w:rPr>
        <w:t>Lightweight but hydrating</w:t>
      </w:r>
    </w:p>
    <w:p>
      <w:pPr>
        <w:pStyle w:val="style0"/>
        <w:spacing w:before="0" w:after="0"/>
        <w:rPr/>
      </w:pPr>
    </w:p>
    <w:p>
      <w:pPr>
        <w:pStyle w:val="style0"/>
        <w:spacing w:before="0" w:after="0"/>
        <w:rPr/>
      </w:pPr>
    </w:p>
    <w:p>
      <w:pPr>
        <w:pStyle w:val="style0"/>
        <w:spacing w:before="0" w:after="0"/>
        <w:rPr>
          <w:color w:val="0000ff"/>
        </w:rPr>
      </w:pPr>
      <w:r>
        <w:rPr>
          <w:color w:val="0000ff"/>
          <w:lang w:val="en-US"/>
        </w:rPr>
        <w:t>Favorites:</w:t>
      </w:r>
    </w:p>
    <w:p>
      <w:pPr>
        <w:pStyle w:val="style0"/>
        <w:spacing w:before="0" w:after="0"/>
        <w:rPr/>
      </w:pPr>
    </w:p>
    <w:p>
      <w:pPr>
        <w:pStyle w:val="style179"/>
        <w:numPr>
          <w:ilvl w:val="0"/>
          <w:numId w:val="17"/>
        </w:numPr>
        <w:spacing w:before="0" w:after="0"/>
        <w:rPr/>
      </w:pPr>
      <w:r>
        <w:rPr>
          <w:lang w:val="en-US"/>
        </w:rPr>
        <w:t>CeraVe PM Facial Lotion – oil-free, has niacinamide and ceramides.</w:t>
      </w:r>
    </w:p>
    <w:p>
      <w:pPr>
        <w:pStyle w:val="style0"/>
        <w:spacing w:before="0" w:after="0"/>
        <w:rPr/>
      </w:pPr>
    </w:p>
    <w:p>
      <w:pPr>
        <w:pStyle w:val="style179"/>
        <w:numPr>
          <w:ilvl w:val="0"/>
          <w:numId w:val="17"/>
        </w:numPr>
        <w:spacing w:before="0" w:after="0"/>
        <w:rPr/>
      </w:pPr>
      <w:r>
        <w:rPr>
          <w:lang w:val="en-US"/>
        </w:rPr>
        <w:t>Neutrogena Hydro Boost Water Gel – hyaluronic acid heaven.</w:t>
      </w:r>
    </w:p>
    <w:p>
      <w:pPr>
        <w:pStyle w:val="style0"/>
        <w:spacing w:before="0" w:after="0"/>
        <w:rPr/>
      </w:pPr>
    </w:p>
    <w:p>
      <w:pPr>
        <w:pStyle w:val="style179"/>
        <w:numPr>
          <w:ilvl w:val="0"/>
          <w:numId w:val="17"/>
        </w:numPr>
        <w:spacing w:before="0" w:after="0"/>
        <w:rPr/>
      </w:pPr>
      <w:r>
        <w:rPr>
          <w:lang w:val="en-US"/>
        </w:rPr>
        <w:t>Cetaphil PRO Oil Absorbing Moisturizer – great for daytime under sunscreen.</w:t>
      </w:r>
    </w:p>
    <w:p>
      <w:pPr>
        <w:pStyle w:val="style0"/>
        <w:spacing w:before="0" w:after="0"/>
        <w:rPr/>
      </w:pPr>
    </w:p>
    <w:p>
      <w:pPr>
        <w:pStyle w:val="style0"/>
        <w:spacing w:before="0" w:after="0"/>
        <w:rPr>
          <w:color w:val="0000ff"/>
        </w:rPr>
      </w:pPr>
    </w:p>
    <w:p>
      <w:pPr>
        <w:pStyle w:val="style0"/>
        <w:spacing w:before="0" w:after="0"/>
        <w:rPr/>
      </w:pPr>
      <w:r>
        <w:rPr>
          <w:color w:val="0000ff"/>
          <w:lang w:val="en-US"/>
        </w:rPr>
        <w:t xml:space="preserve">Tip: </w:t>
      </w:r>
      <w:r>
        <w:rPr>
          <w:lang w:val="en-US"/>
        </w:rPr>
        <w:t>Apply moisturizer on slightly damp skin to lock in hydration. Don’t slather – just enough to calm the skin and seal in actives.</w:t>
      </w:r>
    </w:p>
    <w:p>
      <w:pPr>
        <w:pStyle w:val="style0"/>
        <w:spacing w:before="0" w:after="0"/>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1"/>
        <w:rPr>
          <w:color w:val="ffcc99"/>
          <w:u w:val="single"/>
        </w:rPr>
      </w:pPr>
      <w:r>
        <w:rPr>
          <w:color w:val="ffcc99"/>
          <w:u w:val="single"/>
        </w:rPr>
        <w:t>Step 5: Protect with Daily Sunscreen</w:t>
      </w:r>
    </w:p>
    <w:p>
      <w:pPr>
        <w:pStyle w:val="style0"/>
        <w:spacing w:before="0" w:after="0"/>
        <w:rPr/>
      </w:pPr>
    </w:p>
    <w:p>
      <w:pPr>
        <w:pStyle w:val="style0"/>
        <w:spacing w:before="0" w:after="0"/>
        <w:rPr>
          <w:lang w:val="en-US"/>
        </w:rPr>
      </w:pPr>
      <w:r>
        <w:rPr>
          <w:lang w:val="en-US"/>
        </w:rPr>
        <w:t xml:space="preserve">Sunscreen is non-negotiable. </w:t>
      </w:r>
    </w:p>
    <w:p>
      <w:pPr>
        <w:pStyle w:val="style0"/>
        <w:spacing w:before="0" w:after="0"/>
        <w:rPr>
          <w:lang w:val="en-US"/>
        </w:rPr>
      </w:pPr>
    </w:p>
    <w:p>
      <w:pPr>
        <w:pStyle w:val="style0"/>
        <w:spacing w:before="0" w:after="0"/>
        <w:rPr>
          <w:lang w:val="en-US"/>
        </w:rPr>
      </w:pPr>
      <w:r>
        <w:rPr>
          <w:lang w:val="en-US"/>
        </w:rPr>
        <w:t xml:space="preserve">Acne treatments = sun sensitivity. </w:t>
      </w:r>
    </w:p>
    <w:p>
      <w:pPr>
        <w:pStyle w:val="style0"/>
        <w:spacing w:before="0" w:after="0"/>
        <w:rPr>
          <w:lang w:val="en-US"/>
        </w:rPr>
      </w:pPr>
    </w:p>
    <w:p>
      <w:pPr>
        <w:pStyle w:val="style0"/>
        <w:spacing w:before="0" w:after="0"/>
        <w:rPr/>
      </w:pPr>
      <w:r>
        <w:rPr>
          <w:lang w:val="en-US"/>
        </w:rPr>
        <w:t>No SPF = dark spots and inflammation.</w:t>
      </w:r>
    </w:p>
    <w:p>
      <w:pPr>
        <w:pStyle w:val="style0"/>
        <w:spacing w:before="0" w:after="0"/>
        <w:rPr>
          <w:color w:val="0000ff"/>
        </w:rPr>
      </w:pPr>
    </w:p>
    <w:p>
      <w:pPr>
        <w:pStyle w:val="style0"/>
        <w:spacing w:before="0" w:after="0"/>
        <w:rPr>
          <w:color w:val="0000ff"/>
        </w:rPr>
      </w:pPr>
    </w:p>
    <w:p>
      <w:pPr>
        <w:pStyle w:val="style0"/>
        <w:spacing w:before="0" w:after="0"/>
        <w:rPr>
          <w:color w:val="0000ff"/>
        </w:rPr>
      </w:pPr>
      <w:r>
        <w:rPr>
          <w:color w:val="0000ff"/>
          <w:lang w:val="en-US"/>
        </w:rPr>
        <w:t>Best picks for acne-prone skin:</w:t>
      </w:r>
    </w:p>
    <w:p>
      <w:pPr>
        <w:pStyle w:val="style0"/>
        <w:spacing w:before="0" w:after="0"/>
        <w:rPr/>
      </w:pPr>
    </w:p>
    <w:p>
      <w:pPr>
        <w:pStyle w:val="style179"/>
        <w:numPr>
          <w:ilvl w:val="0"/>
          <w:numId w:val="18"/>
        </w:numPr>
        <w:spacing w:before="0" w:after="0"/>
        <w:rPr/>
      </w:pPr>
      <w:r>
        <w:rPr>
          <w:lang w:val="en-US"/>
        </w:rPr>
        <w:t>EltaMD UV Clear SPF 46 – zinc-based, non-comedogenic, great under makeup.</w:t>
      </w:r>
    </w:p>
    <w:p>
      <w:pPr>
        <w:pStyle w:val="style0"/>
        <w:spacing w:before="0" w:after="0"/>
        <w:rPr/>
      </w:pPr>
    </w:p>
    <w:p>
      <w:pPr>
        <w:pStyle w:val="style179"/>
        <w:numPr>
          <w:ilvl w:val="0"/>
          <w:numId w:val="18"/>
        </w:numPr>
        <w:spacing w:before="0" w:after="0"/>
        <w:rPr/>
      </w:pPr>
      <w:r>
        <w:rPr>
          <w:lang w:val="en-US"/>
        </w:rPr>
        <w:t>CeraVe AM Facial Moisturizing Lotion SPF 30 – easy drugstore option.</w:t>
      </w:r>
    </w:p>
    <w:p>
      <w:pPr>
        <w:pStyle w:val="style0"/>
        <w:spacing w:before="0" w:after="0"/>
        <w:rPr/>
      </w:pPr>
    </w:p>
    <w:p>
      <w:pPr>
        <w:pStyle w:val="style179"/>
        <w:numPr>
          <w:ilvl w:val="0"/>
          <w:numId w:val="18"/>
        </w:numPr>
        <w:spacing w:before="0" w:after="0"/>
        <w:rPr/>
      </w:pPr>
      <w:r>
        <w:rPr>
          <w:lang w:val="en-US"/>
        </w:rPr>
        <w:t>Neutrogena Clear Face SPF 55 – strong protection without breakouts.</w:t>
      </w:r>
    </w:p>
    <w:p>
      <w:pPr>
        <w:pStyle w:val="style0"/>
        <w:spacing w:before="0" w:after="0"/>
        <w:rPr/>
      </w:pPr>
    </w:p>
    <w:p>
      <w:pPr>
        <w:pStyle w:val="style0"/>
        <w:spacing w:before="0" w:after="0"/>
        <w:rPr/>
      </w:pPr>
    </w:p>
    <w:p>
      <w:pPr>
        <w:pStyle w:val="style0"/>
        <w:spacing w:before="0" w:after="0"/>
        <w:rPr/>
      </w:pPr>
      <w:r>
        <w:rPr>
          <w:color w:val="0000ff"/>
          <w:lang w:val="en-US"/>
        </w:rPr>
        <w:t>Tip:</w:t>
      </w:r>
      <w:r>
        <w:rPr>
          <w:lang w:val="en-US"/>
        </w:rPr>
        <w:t xml:space="preserve"> Don’t skip even on cloudy days. Reapply if outdoors or sweaty. If you’re indoors near windows or screens, still apply.</w:t>
      </w:r>
    </w:p>
    <w:p>
      <w:pPr>
        <w:pStyle w:val="style0"/>
        <w:spacing w:before="0" w:after="0"/>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0"/>
        <w:spacing w:before="0" w:after="0"/>
        <w:rPr>
          <w:lang w:val="en-US"/>
        </w:rPr>
      </w:pPr>
    </w:p>
    <w:p>
      <w:pPr>
        <w:pStyle w:val="style1"/>
        <w:rPr>
          <w:color w:val="ffcc99"/>
          <w:u w:val="single"/>
        </w:rPr>
      </w:pPr>
      <w:r>
        <w:rPr>
          <w:color w:val="ffcc99"/>
          <w:u w:val="single"/>
        </w:rPr>
        <w:t>Step 6:</w:t>
      </w:r>
      <w:r>
        <w:rPr>
          <w:color w:val="ffcc99"/>
          <w:u w:val="single"/>
          <w:lang w:val="en-US"/>
        </w:rPr>
        <w:t xml:space="preserve">    </w:t>
      </w:r>
      <w:r>
        <w:rPr>
          <w:color w:val="ffcc99"/>
          <w:u w:val="single"/>
        </w:rPr>
        <w:t>7-Day Example Routine Schedule</w:t>
      </w:r>
    </w:p>
    <w:p>
      <w:pPr>
        <w:pStyle w:val="style0"/>
        <w:spacing w:before="0" w:after="0"/>
        <w:rPr/>
      </w:pPr>
    </w:p>
    <w:p>
      <w:pPr>
        <w:pStyle w:val="style0"/>
        <w:spacing w:before="0" w:after="0"/>
        <w:rPr>
          <w:u w:val="single"/>
          <w:lang w:val="en-US"/>
        </w:rPr>
      </w:pPr>
    </w:p>
    <w:p>
      <w:pPr>
        <w:pStyle w:val="style0"/>
        <w:spacing w:before="0" w:after="0"/>
        <w:jc w:val="center"/>
        <w:rPr>
          <w:b/>
          <w:bCs/>
          <w:color w:val="9933ff"/>
          <w:u w:val="single"/>
        </w:rPr>
      </w:pPr>
      <w:r>
        <w:rPr>
          <w:b/>
          <w:bCs/>
          <w:color w:val="9933ff"/>
          <w:u w:val="single"/>
          <w:lang w:val="en-US"/>
        </w:rPr>
        <w:t>Day 1 – Monday</w:t>
      </w:r>
    </w:p>
    <w:p>
      <w:pPr>
        <w:pStyle w:val="style0"/>
        <w:spacing w:before="0" w:after="0"/>
        <w:rPr>
          <w:u w:val="single"/>
        </w:rPr>
      </w:pPr>
    </w:p>
    <w:p>
      <w:pPr>
        <w:pStyle w:val="style0"/>
        <w:spacing w:before="0" w:after="0"/>
        <w:rPr>
          <w:u w:val="single"/>
          <w:lang w:val="en-US"/>
        </w:rPr>
        <w:sectPr>
          <w:headerReference w:type="default" r:id="rId3"/>
          <w:footerReference w:type="default" r:id="rId4"/>
          <w:pgSz w:w="12240" w:h="15840" w:orient="portrait"/>
          <w:pgMar w:top="1440" w:right="1440" w:bottom="1440" w:left="1440" w:header="720" w:footer="720" w:gutter="0"/>
          <w:pgNumType w:fmt="decimal" w:start="1"/>
          <w:cols w:space="720"/>
          <w:docGrid w:linePitch="360"/>
        </w:sectPr>
      </w:pPr>
    </w:p>
    <w:p>
      <w:pPr>
        <w:pStyle w:val="style0"/>
        <w:spacing w:before="0" w:after="0"/>
        <w:rPr>
          <w:u w:val="single"/>
        </w:rPr>
      </w:pPr>
      <w:r>
        <w:rPr>
          <w:u w:val="single"/>
          <w:lang w:val="en-US"/>
        </w:rPr>
        <w:t>AM:</w:t>
      </w:r>
    </w:p>
    <w:p>
      <w:pPr>
        <w:pStyle w:val="style0"/>
        <w:spacing w:before="0" w:after="0"/>
        <w:rPr/>
      </w:pPr>
    </w:p>
    <w:p>
      <w:pPr>
        <w:pStyle w:val="style0"/>
        <w:spacing w:before="0" w:after="0"/>
        <w:rPr/>
      </w:pPr>
      <w:r>
        <w:rPr>
          <w:lang w:val="en-US"/>
        </w:rPr>
        <w:t>Cleanse with CeraVe Foaming Cleanser</w:t>
      </w:r>
    </w:p>
    <w:p>
      <w:pPr>
        <w:pStyle w:val="style0"/>
        <w:spacing w:before="0" w:after="0"/>
        <w:rPr/>
      </w:pPr>
    </w:p>
    <w:p>
      <w:pPr>
        <w:pStyle w:val="style0"/>
        <w:spacing w:before="0" w:after="0"/>
        <w:rPr/>
      </w:pPr>
      <w:r>
        <w:rPr>
          <w:lang w:val="en-US"/>
        </w:rPr>
        <w:t>Apply Paula’s Choice 2% BHA to T-zone</w:t>
      </w:r>
    </w:p>
    <w:p>
      <w:pPr>
        <w:pStyle w:val="style0"/>
        <w:spacing w:before="0" w:after="0"/>
        <w:rPr/>
      </w:pPr>
    </w:p>
    <w:p>
      <w:pPr>
        <w:pStyle w:val="style0"/>
        <w:spacing w:before="0" w:after="0"/>
        <w:rPr/>
      </w:pPr>
      <w:r>
        <w:rPr>
          <w:lang w:val="en-US"/>
        </w:rPr>
        <w:t>Niacinamide serum</w:t>
      </w:r>
    </w:p>
    <w:p>
      <w:pPr>
        <w:pStyle w:val="style0"/>
        <w:spacing w:before="0" w:after="0"/>
        <w:rPr/>
      </w:pPr>
    </w:p>
    <w:p>
      <w:pPr>
        <w:pStyle w:val="style0"/>
        <w:spacing w:before="0" w:after="0"/>
        <w:rPr/>
      </w:pPr>
      <w:r>
        <w:rPr>
          <w:lang w:val="en-US"/>
        </w:rPr>
        <w:t>Neutrogena Hydro Boost</w:t>
      </w:r>
    </w:p>
    <w:p>
      <w:pPr>
        <w:pStyle w:val="style0"/>
        <w:spacing w:before="0" w:after="0"/>
        <w:rPr/>
      </w:pPr>
    </w:p>
    <w:p>
      <w:pPr>
        <w:pStyle w:val="style0"/>
        <w:spacing w:before="0" w:after="0"/>
        <w:rPr/>
      </w:pPr>
      <w:r>
        <w:rPr>
          <w:lang w:val="en-US"/>
        </w:rPr>
        <w:t>EltaMD SPF 46</w:t>
      </w:r>
    </w:p>
    <w:p>
      <w:pPr>
        <w:pStyle w:val="style0"/>
        <w:spacing w:before="0" w:after="0"/>
        <w:rPr/>
      </w:pPr>
    </w:p>
    <w:p>
      <w:pPr>
        <w:pStyle w:val="style0"/>
        <w:spacing w:before="0" w:after="0"/>
        <w:rPr/>
      </w:pPr>
    </w:p>
    <w:p>
      <w:pPr>
        <w:pStyle w:val="style0"/>
        <w:spacing w:before="0" w:after="0"/>
        <w:rPr>
          <w:u w:val="single"/>
        </w:rPr>
      </w:pPr>
      <w:r>
        <w:rPr>
          <w:u w:val="single"/>
          <w:lang w:val="en-US"/>
        </w:rPr>
        <w:t>PM:</w:t>
      </w:r>
    </w:p>
    <w:p>
      <w:pPr>
        <w:pStyle w:val="style0"/>
        <w:spacing w:before="0" w:after="0"/>
        <w:rPr>
          <w:u w:val="single"/>
        </w:rPr>
      </w:pPr>
    </w:p>
    <w:p>
      <w:pPr>
        <w:pStyle w:val="style0"/>
        <w:spacing w:before="0" w:after="0"/>
        <w:rPr/>
      </w:pPr>
      <w:r>
        <w:rPr>
          <w:lang w:val="en-US"/>
        </w:rPr>
        <w:t>Double cleanse if makeup (cleansing balm + CeraVe Cleanser)</w:t>
      </w:r>
    </w:p>
    <w:p>
      <w:pPr>
        <w:pStyle w:val="style0"/>
        <w:spacing w:before="0" w:after="0"/>
        <w:rPr/>
      </w:pPr>
    </w:p>
    <w:p>
      <w:pPr>
        <w:pStyle w:val="style0"/>
        <w:spacing w:before="0" w:after="0"/>
        <w:rPr/>
      </w:pPr>
      <w:r>
        <w:rPr>
          <w:lang w:val="en-US"/>
        </w:rPr>
        <w:t>Tone lightly (Glycolic Acid 7%)</w:t>
      </w:r>
    </w:p>
    <w:p>
      <w:pPr>
        <w:pStyle w:val="style0"/>
        <w:spacing w:before="0" w:after="0"/>
        <w:rPr/>
      </w:pPr>
    </w:p>
    <w:p>
      <w:pPr>
        <w:pStyle w:val="style0"/>
        <w:spacing w:before="0" w:after="0"/>
        <w:rPr/>
      </w:pPr>
      <w:r>
        <w:rPr>
          <w:lang w:val="en-US"/>
        </w:rPr>
        <w:t>Wait 10 min</w:t>
      </w:r>
    </w:p>
    <w:p>
      <w:pPr>
        <w:pStyle w:val="style0"/>
        <w:spacing w:before="0" w:after="0"/>
        <w:rPr/>
      </w:pPr>
    </w:p>
    <w:p>
      <w:pPr>
        <w:pStyle w:val="style0"/>
        <w:spacing w:before="0" w:after="0"/>
        <w:rPr/>
      </w:pPr>
      <w:r>
        <w:rPr>
          <w:lang w:val="en-US"/>
        </w:rPr>
        <w:t>Apply pea-sized Differin</w:t>
      </w:r>
    </w:p>
    <w:p>
      <w:pPr>
        <w:pStyle w:val="style0"/>
        <w:spacing w:before="0" w:after="0"/>
        <w:rPr/>
      </w:pP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r>
        <w:rPr>
          <w:lang w:val="en-US"/>
        </w:rPr>
        <w:t>Moisturizer</w:t>
      </w: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jc w:val="center"/>
        <w:rPr>
          <w:b/>
          <w:bCs/>
          <w:color w:val="9933ff"/>
          <w:u w:val="single"/>
        </w:rPr>
      </w:pPr>
      <w:r>
        <w:rPr>
          <w:b/>
          <w:bCs/>
          <w:color w:val="9933ff"/>
          <w:u w:val="single"/>
          <w:lang w:val="en-US"/>
        </w:rPr>
        <w:t>Day 2 – Tuesday</w:t>
      </w:r>
    </w:p>
    <w:p>
      <w:pPr>
        <w:pStyle w:val="style0"/>
        <w:spacing w:before="0" w:after="0"/>
        <w:rPr>
          <w:u w:val="single"/>
        </w:rPr>
      </w:pPr>
    </w:p>
    <w:p>
      <w:pPr>
        <w:pStyle w:val="style0"/>
        <w:spacing w:before="0" w:after="0"/>
        <w:rPr>
          <w:u w:val="single"/>
          <w:lang w:val="en-US"/>
        </w:rPr>
        <w:sectPr>
          <w:type w:val="continuous"/>
          <w:pgSz w:w="12240" w:h="15840" w:orient="portrait"/>
          <w:pgMar w:top="1440" w:right="1440" w:bottom="1440" w:left="1440" w:header="720" w:footer="720" w:gutter="0"/>
          <w:pgNumType w:fmt="decimal"/>
          <w:cols w:space="720"/>
          <w:docGrid w:linePitch="360"/>
        </w:sectPr>
      </w:pPr>
    </w:p>
    <w:p>
      <w:pPr>
        <w:pStyle w:val="style0"/>
        <w:spacing w:before="0" w:after="0"/>
        <w:rPr>
          <w:u w:val="single"/>
        </w:rPr>
      </w:pPr>
      <w:r>
        <w:rPr>
          <w:u w:val="single"/>
          <w:lang w:val="en-US"/>
        </w:rPr>
        <w:t>AM:</w:t>
      </w:r>
    </w:p>
    <w:p>
      <w:pPr>
        <w:pStyle w:val="style0"/>
        <w:spacing w:before="0" w:after="0"/>
        <w:rPr/>
      </w:pPr>
    </w:p>
    <w:p>
      <w:pPr>
        <w:pStyle w:val="style0"/>
        <w:spacing w:before="0" w:after="0"/>
        <w:rPr/>
      </w:pPr>
      <w:r>
        <w:rPr>
          <w:lang w:val="en-US"/>
        </w:rPr>
        <w:t>Gentle cleanse</w:t>
      </w:r>
    </w:p>
    <w:p>
      <w:pPr>
        <w:pStyle w:val="style0"/>
        <w:spacing w:before="0" w:after="0"/>
        <w:rPr/>
      </w:pPr>
    </w:p>
    <w:p>
      <w:pPr>
        <w:pStyle w:val="style0"/>
        <w:spacing w:before="0" w:after="0"/>
        <w:rPr/>
      </w:pPr>
      <w:r>
        <w:rPr>
          <w:lang w:val="en-US"/>
        </w:rPr>
        <w:t>Skip actives – use soothing toner or hyaluronic acid</w:t>
      </w:r>
    </w:p>
    <w:p>
      <w:pPr>
        <w:pStyle w:val="style0"/>
        <w:spacing w:before="0" w:after="0"/>
        <w:rPr/>
      </w:pPr>
    </w:p>
    <w:p>
      <w:pPr>
        <w:pStyle w:val="style0"/>
        <w:spacing w:before="0" w:after="0"/>
        <w:rPr/>
      </w:pPr>
      <w:r>
        <w:rPr>
          <w:lang w:val="en-US"/>
        </w:rPr>
        <w:t>Moisturizer + SPF</w:t>
      </w:r>
    </w:p>
    <w:p>
      <w:pPr>
        <w:pStyle w:val="style0"/>
        <w:spacing w:before="0" w:after="0"/>
        <w:rPr/>
      </w:pPr>
    </w:p>
    <w:p>
      <w:pPr>
        <w:pStyle w:val="style0"/>
        <w:spacing w:before="0" w:after="0"/>
        <w:rPr/>
      </w:pPr>
    </w:p>
    <w:p>
      <w:pPr>
        <w:pStyle w:val="style0"/>
        <w:spacing w:before="0" w:after="0"/>
        <w:rPr/>
      </w:pPr>
    </w:p>
    <w:p>
      <w:pPr>
        <w:pStyle w:val="style0"/>
        <w:spacing w:before="0" w:after="0"/>
        <w:rPr>
          <w:u w:val="none"/>
        </w:rPr>
      </w:pPr>
      <w:r>
        <w:rPr>
          <w:u w:val="single"/>
          <w:lang w:val="en-US"/>
        </w:rPr>
        <w:t>PM:</w:t>
      </w:r>
    </w:p>
    <w:p>
      <w:pPr>
        <w:pStyle w:val="style0"/>
        <w:spacing w:before="0" w:after="0"/>
        <w:rPr>
          <w:u w:val="none"/>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Clay mask (Aztec Secret – 10 min max)</w:t>
      </w:r>
    </w:p>
    <w:p>
      <w:pPr>
        <w:pStyle w:val="style0"/>
        <w:spacing w:before="0" w:after="0"/>
        <w:rPr/>
      </w:pPr>
    </w:p>
    <w:p>
      <w:pPr>
        <w:pStyle w:val="style0"/>
        <w:spacing w:before="0" w:after="0"/>
        <w:rPr/>
      </w:pPr>
      <w:r>
        <w:rPr>
          <w:lang w:val="en-US"/>
        </w:rPr>
        <w:t>Rinse and pat dry</w:t>
      </w:r>
    </w:p>
    <w:p>
      <w:pPr>
        <w:pStyle w:val="style0"/>
        <w:spacing w:before="0" w:after="0"/>
        <w:rPr/>
      </w:pPr>
    </w:p>
    <w:p>
      <w:pPr>
        <w:pStyle w:val="style0"/>
        <w:spacing w:before="0" w:after="0"/>
        <w:rPr/>
      </w:pPr>
      <w:r>
        <w:rPr>
          <w:lang w:val="en-US"/>
        </w:rPr>
        <w:t>Azelaic Acid</w:t>
      </w:r>
    </w:p>
    <w:p>
      <w:pPr>
        <w:pStyle w:val="style0"/>
        <w:spacing w:before="0" w:after="0"/>
        <w:rPr/>
      </w:pPr>
    </w:p>
    <w:p>
      <w:pPr>
        <w:pStyle w:val="style0"/>
        <w:spacing w:before="0" w:after="0"/>
        <w:rPr/>
      </w:pPr>
      <w:r>
        <w:rPr>
          <w:lang w:val="en-US"/>
        </w:rPr>
        <w:t>Moisturizer</w:t>
      </w: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jc w:val="center"/>
        <w:rPr>
          <w:b/>
          <w:bCs/>
          <w:color w:val="9933ff"/>
          <w:u w:val="single"/>
        </w:rPr>
      </w:pPr>
      <w:r>
        <w:rPr>
          <w:b/>
          <w:bCs/>
          <w:color w:val="9933ff"/>
          <w:u w:val="single"/>
          <w:lang w:val="en-US"/>
        </w:rPr>
        <w:t>Day 3 – Wednesday</w:t>
      </w:r>
    </w:p>
    <w:p>
      <w:pPr>
        <w:pStyle w:val="style0"/>
        <w:spacing w:before="0" w:after="0"/>
        <w:rPr>
          <w:u w:val="single"/>
        </w:rPr>
      </w:pPr>
    </w:p>
    <w:p>
      <w:pPr>
        <w:pStyle w:val="style0"/>
        <w:spacing w:before="0" w:after="0"/>
        <w:rPr>
          <w:u w:val="single"/>
          <w:lang w:val="en-US"/>
        </w:rPr>
        <w:sectPr>
          <w:type w:val="continuous"/>
          <w:pgSz w:w="12240" w:h="15840" w:orient="portrait"/>
          <w:pgMar w:top="1440" w:right="1440" w:bottom="1440" w:left="1440" w:header="720" w:footer="720" w:gutter="0"/>
          <w:pgNumType w:fmt="decimal"/>
          <w:cols w:space="720"/>
          <w:docGrid w:linePitch="360"/>
        </w:sectPr>
      </w:pPr>
    </w:p>
    <w:p>
      <w:pPr>
        <w:pStyle w:val="style0"/>
        <w:spacing w:before="0" w:after="0"/>
        <w:rPr>
          <w:u w:val="single"/>
        </w:rPr>
      </w:pPr>
      <w:r>
        <w:rPr>
          <w:u w:val="single"/>
          <w:lang w:val="en-US"/>
        </w:rPr>
        <w:t>AM: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Salicylic Acid Serum</w:t>
      </w:r>
    </w:p>
    <w:p>
      <w:pPr>
        <w:pStyle w:val="style0"/>
        <w:spacing w:before="0" w:after="0"/>
        <w:rPr/>
      </w:pPr>
    </w:p>
    <w:p>
      <w:pPr>
        <w:pStyle w:val="style0"/>
        <w:spacing w:before="0" w:after="0"/>
        <w:rPr/>
      </w:pPr>
      <w:r>
        <w:rPr>
          <w:lang w:val="en-US"/>
        </w:rPr>
        <w:t>Niacinamide</w:t>
      </w:r>
    </w:p>
    <w:p>
      <w:pPr>
        <w:pStyle w:val="style0"/>
        <w:spacing w:before="0" w:after="0"/>
        <w:rPr/>
      </w:pPr>
    </w:p>
    <w:p>
      <w:pPr>
        <w:pStyle w:val="style0"/>
        <w:spacing w:before="0" w:after="0"/>
        <w:rPr/>
      </w:pPr>
      <w:r>
        <w:rPr>
          <w:lang w:val="en-US"/>
        </w:rPr>
        <w:t>Moisturizer + SPF</w:t>
      </w:r>
    </w:p>
    <w:p>
      <w:pPr>
        <w:pStyle w:val="style0"/>
        <w:spacing w:before="0" w:after="0"/>
        <w:rPr>
          <w:lang w:val="en-US"/>
        </w:rPr>
      </w:pPr>
    </w:p>
    <w:p>
      <w:pPr>
        <w:pStyle w:val="style0"/>
        <w:spacing w:before="0" w:after="0"/>
        <w:rPr>
          <w:u w:val="single"/>
        </w:rPr>
      </w:pPr>
      <w:r>
        <w:rPr>
          <w:u w:val="single"/>
          <w:lang w:val="en-US"/>
        </w:rPr>
        <w:t>PM: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Differin Gel</w:t>
      </w:r>
    </w:p>
    <w:p>
      <w:pPr>
        <w:pStyle w:val="style0"/>
        <w:spacing w:before="0" w:after="0"/>
        <w:rPr/>
      </w:pPr>
    </w:p>
    <w:p>
      <w:pPr>
        <w:pStyle w:val="style0"/>
        <w:spacing w:before="0" w:after="0"/>
        <w:rPr/>
      </w:pPr>
      <w:r>
        <w:rPr>
          <w:lang w:val="en-US"/>
        </w:rPr>
        <w:t>Moisturizer</w:t>
      </w: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p>
    <w:p>
      <w:pPr>
        <w:pStyle w:val="style0"/>
        <w:spacing w:before="0" w:after="0"/>
        <w:rPr/>
      </w:pPr>
    </w:p>
    <w:p>
      <w:pPr>
        <w:pStyle w:val="style0"/>
        <w:spacing w:before="0" w:after="0"/>
        <w:rPr/>
      </w:pPr>
    </w:p>
    <w:p>
      <w:pPr>
        <w:pStyle w:val="style0"/>
        <w:spacing w:before="0" w:after="0"/>
        <w:rPr/>
      </w:pPr>
    </w:p>
    <w:p>
      <w:pPr>
        <w:pStyle w:val="style0"/>
        <w:spacing w:before="0" w:after="0"/>
        <w:jc w:val="center"/>
        <w:rPr>
          <w:b/>
          <w:bCs/>
          <w:color w:val="9933ff"/>
          <w:u w:val="single"/>
        </w:rPr>
      </w:pPr>
      <w:r>
        <w:rPr>
          <w:b/>
          <w:bCs/>
          <w:color w:val="9933ff"/>
          <w:u w:val="single"/>
          <w:lang w:val="en-US"/>
        </w:rPr>
        <w:t>Day 4 – Thursday</w:t>
      </w:r>
    </w:p>
    <w:p>
      <w:pPr>
        <w:pStyle w:val="style0"/>
        <w:spacing w:before="0" w:after="0"/>
        <w:rPr>
          <w:u w:val="single"/>
        </w:rPr>
      </w:pPr>
    </w:p>
    <w:p>
      <w:pPr>
        <w:pStyle w:val="style0"/>
        <w:spacing w:before="0" w:after="0"/>
        <w:rPr>
          <w:u w:val="single"/>
          <w:lang w:val="en-US"/>
        </w:rPr>
        <w:sectPr>
          <w:type w:val="continuous"/>
          <w:pgSz w:w="12240" w:h="15840" w:orient="portrait"/>
          <w:pgMar w:top="1440" w:right="1440" w:bottom="1440" w:left="1440" w:header="720" w:footer="720" w:gutter="0"/>
          <w:pgNumType w:fmt="decimal"/>
          <w:cols w:space="720"/>
          <w:docGrid w:linePitch="360"/>
        </w:sectPr>
      </w:pPr>
    </w:p>
    <w:p>
      <w:pPr>
        <w:pStyle w:val="style0"/>
        <w:spacing w:before="0" w:after="0"/>
        <w:rPr>
          <w:u w:val="single"/>
        </w:rPr>
      </w:pPr>
      <w:r>
        <w:rPr>
          <w:u w:val="single"/>
          <w:lang w:val="en-US"/>
        </w:rPr>
        <w:t>AM:</w:t>
      </w:r>
    </w:p>
    <w:p>
      <w:pPr>
        <w:pStyle w:val="style0"/>
        <w:spacing w:before="0" w:after="0"/>
        <w:rPr>
          <w:u w:val="single"/>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Niacinamide Serum</w:t>
      </w:r>
    </w:p>
    <w:p>
      <w:pPr>
        <w:pStyle w:val="style0"/>
        <w:spacing w:before="0" w:after="0"/>
        <w:rPr/>
      </w:pPr>
    </w:p>
    <w:p>
      <w:pPr>
        <w:pStyle w:val="style0"/>
        <w:spacing w:before="0" w:after="0"/>
        <w:rPr/>
      </w:pPr>
      <w:r>
        <w:rPr>
          <w:lang w:val="en-US"/>
        </w:rPr>
        <w:t>Moisturizer + SPF</w:t>
      </w:r>
    </w:p>
    <w:p>
      <w:pPr>
        <w:pStyle w:val="style0"/>
        <w:spacing w:before="0" w:after="0"/>
        <w:rPr/>
      </w:pPr>
    </w:p>
    <w:p>
      <w:pPr>
        <w:pStyle w:val="style0"/>
        <w:spacing w:before="0" w:after="0"/>
        <w:rPr/>
      </w:pPr>
    </w:p>
    <w:p>
      <w:pPr>
        <w:pStyle w:val="style0"/>
        <w:spacing w:before="0" w:after="0"/>
        <w:rPr>
          <w:u w:val="single"/>
        </w:rPr>
      </w:pPr>
      <w:r>
        <w:rPr>
          <w:u w:val="single"/>
          <w:lang w:val="en-US"/>
        </w:rPr>
        <w:t>PM: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Spot treatment on blemishes (BP or pimple patch)</w:t>
      </w:r>
    </w:p>
    <w:p>
      <w:pPr>
        <w:pStyle w:val="style0"/>
        <w:spacing w:before="0" w:after="0"/>
        <w:rPr/>
      </w:pP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r>
        <w:rPr>
          <w:lang w:val="en-US"/>
        </w:rPr>
        <w:t>Moisturizer</w:t>
      </w: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jc w:val="center"/>
        <w:rPr>
          <w:b/>
          <w:bCs/>
          <w:color w:val="9933ff"/>
          <w:u w:val="single"/>
        </w:rPr>
      </w:pPr>
      <w:r>
        <w:rPr>
          <w:b/>
          <w:bCs/>
          <w:color w:val="9933ff"/>
          <w:u w:val="single"/>
          <w:lang w:val="en-US"/>
        </w:rPr>
        <w:t>Day 5 – Friday</w:t>
      </w:r>
    </w:p>
    <w:p>
      <w:pPr>
        <w:pStyle w:val="style0"/>
        <w:spacing w:before="0" w:after="0"/>
        <w:rPr>
          <w:u w:val="single"/>
        </w:rPr>
      </w:pPr>
    </w:p>
    <w:p>
      <w:pPr>
        <w:pStyle w:val="style0"/>
        <w:spacing w:before="0" w:after="0"/>
        <w:rPr>
          <w:u w:val="single"/>
          <w:lang w:val="en-US"/>
        </w:rPr>
        <w:sectPr>
          <w:type w:val="continuous"/>
          <w:pgSz w:w="12240" w:h="15840" w:orient="portrait"/>
          <w:pgMar w:top="1440" w:right="1440" w:bottom="1440" w:left="1440" w:header="720" w:footer="720" w:gutter="0"/>
          <w:pgNumType w:fmt="decimal"/>
          <w:cols w:space="720"/>
          <w:docGrid w:linePitch="360"/>
        </w:sectPr>
      </w:pPr>
    </w:p>
    <w:p>
      <w:pPr>
        <w:pStyle w:val="style0"/>
        <w:spacing w:before="0" w:after="0"/>
        <w:rPr>
          <w:u w:val="single"/>
        </w:rPr>
      </w:pPr>
      <w:r>
        <w:rPr>
          <w:u w:val="single"/>
          <w:lang w:val="en-US"/>
        </w:rPr>
        <w:t>AM: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Salicylic Acid</w:t>
      </w:r>
    </w:p>
    <w:p>
      <w:pPr>
        <w:pStyle w:val="style0"/>
        <w:spacing w:before="0" w:after="0"/>
        <w:rPr/>
      </w:pPr>
    </w:p>
    <w:p>
      <w:pPr>
        <w:pStyle w:val="style0"/>
        <w:spacing w:before="0" w:after="0"/>
        <w:rPr/>
      </w:pPr>
      <w:r>
        <w:rPr>
          <w:lang w:val="en-US"/>
        </w:rPr>
        <w:t>Moisturizer + SPF</w:t>
      </w:r>
    </w:p>
    <w:p>
      <w:pPr>
        <w:pStyle w:val="style0"/>
        <w:spacing w:before="0" w:after="0"/>
        <w:rPr/>
      </w:pPr>
    </w:p>
    <w:p>
      <w:pPr>
        <w:pStyle w:val="style0"/>
        <w:spacing w:before="0" w:after="0"/>
        <w:rPr/>
      </w:pPr>
    </w:p>
    <w:p>
      <w:pPr>
        <w:pStyle w:val="style0"/>
        <w:spacing w:before="0" w:after="0"/>
        <w:rPr>
          <w:u w:val="single"/>
        </w:rPr>
      </w:pPr>
      <w:r>
        <w:rPr>
          <w:u w:val="single"/>
          <w:lang w:val="en-US"/>
        </w:rPr>
        <w:t>PM: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Apply sulfur spot treatment or Differin</w:t>
      </w:r>
    </w:p>
    <w:p>
      <w:pPr>
        <w:pStyle w:val="style0"/>
        <w:spacing w:before="0" w:after="0"/>
        <w:rPr/>
      </w:pP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r>
        <w:rPr>
          <w:lang w:val="en-US"/>
        </w:rPr>
        <w:t>Moisturize</w:t>
      </w: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jc w:val="center"/>
        <w:rPr>
          <w:b/>
          <w:bCs/>
          <w:color w:val="9933ff"/>
          <w:u w:val="single"/>
        </w:rPr>
      </w:pPr>
      <w:r>
        <w:rPr>
          <w:b/>
          <w:bCs/>
          <w:color w:val="9933ff"/>
          <w:u w:val="single"/>
          <w:lang w:val="en-US"/>
        </w:rPr>
        <w:t>Day 6 – Saturday</w:t>
      </w:r>
    </w:p>
    <w:p>
      <w:pPr>
        <w:pStyle w:val="style0"/>
        <w:spacing w:before="0" w:after="0"/>
        <w:rPr>
          <w:u w:val="single"/>
        </w:rPr>
      </w:pPr>
    </w:p>
    <w:p>
      <w:pPr>
        <w:pStyle w:val="style0"/>
        <w:spacing w:before="0" w:after="0"/>
        <w:rPr>
          <w:u w:val="single"/>
          <w:lang w:val="en-US"/>
        </w:rPr>
        <w:sectPr>
          <w:type w:val="continuous"/>
          <w:pgSz w:w="12240" w:h="15840" w:orient="portrait"/>
          <w:pgMar w:top="1440" w:right="1440" w:bottom="1440" w:left="1440" w:header="720" w:footer="720" w:gutter="0"/>
          <w:pgNumType w:fmt="decimal"/>
          <w:cols w:space="720"/>
          <w:docGrid w:linePitch="360"/>
        </w:sectPr>
      </w:pPr>
    </w:p>
    <w:p>
      <w:pPr>
        <w:pStyle w:val="style0"/>
        <w:spacing w:before="0" w:after="0"/>
        <w:rPr>
          <w:u w:val="single"/>
        </w:rPr>
      </w:pPr>
      <w:r>
        <w:rPr>
          <w:u w:val="single"/>
          <w:lang w:val="en-US"/>
        </w:rPr>
        <w:t>AM: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Calming green tea toner or cucumber spritz</w:t>
      </w:r>
    </w:p>
    <w:p>
      <w:pPr>
        <w:pStyle w:val="style0"/>
        <w:spacing w:before="0" w:after="0"/>
        <w:rPr/>
      </w:pPr>
    </w:p>
    <w:p>
      <w:pPr>
        <w:pStyle w:val="style0"/>
        <w:spacing w:before="0" w:after="0"/>
        <w:rPr/>
      </w:pPr>
      <w:r>
        <w:rPr>
          <w:lang w:val="en-US"/>
        </w:rPr>
        <w:t>Moisturizer + SPF</w:t>
      </w:r>
    </w:p>
    <w:p>
      <w:pPr>
        <w:pStyle w:val="style0"/>
        <w:spacing w:before="0" w:after="0"/>
        <w:rPr/>
      </w:pPr>
    </w:p>
    <w:p>
      <w:pPr>
        <w:pStyle w:val="style0"/>
        <w:spacing w:before="0" w:after="0"/>
        <w:rPr/>
      </w:pPr>
    </w:p>
    <w:p>
      <w:pPr>
        <w:pStyle w:val="style0"/>
        <w:spacing w:before="0" w:after="0"/>
        <w:rPr>
          <w:u w:val="single"/>
        </w:rPr>
      </w:pPr>
      <w:r>
        <w:rPr>
          <w:u w:val="single"/>
          <w:lang w:val="en-US"/>
        </w:rPr>
        <w:t>PM: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Skin cycling rest night (just moisturizer with ceramides)</w:t>
      </w:r>
    </w:p>
    <w:p>
      <w:pPr>
        <w:pStyle w:val="style0"/>
        <w:spacing w:before="0" w:after="0"/>
        <w:rPr/>
      </w:pP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p>
    <w:p>
      <w:pPr>
        <w:pStyle w:val="style0"/>
        <w:spacing w:before="0" w:after="0"/>
        <w:rPr/>
      </w:pPr>
    </w:p>
    <w:p>
      <w:pPr>
        <w:pStyle w:val="style0"/>
        <w:spacing w:before="0" w:after="0"/>
        <w:rPr/>
      </w:pPr>
    </w:p>
    <w:p>
      <w:pPr>
        <w:pStyle w:val="style0"/>
        <w:spacing w:before="0" w:after="0"/>
        <w:jc w:val="center"/>
        <w:rPr>
          <w:b/>
          <w:bCs/>
          <w:color w:val="9933ff"/>
          <w:u w:val="single"/>
        </w:rPr>
      </w:pPr>
      <w:r>
        <w:rPr>
          <w:b/>
          <w:bCs/>
          <w:color w:val="9933ff"/>
          <w:u w:val="single"/>
          <w:lang w:val="en-US"/>
        </w:rPr>
        <w:t>Day 7 – Sunday</w:t>
      </w:r>
    </w:p>
    <w:p>
      <w:pPr>
        <w:pStyle w:val="style0"/>
        <w:spacing w:before="0" w:after="0"/>
        <w:rPr>
          <w:u w:val="single"/>
        </w:rPr>
      </w:pPr>
    </w:p>
    <w:p>
      <w:pPr>
        <w:pStyle w:val="style0"/>
        <w:spacing w:before="0" w:after="0"/>
        <w:rPr>
          <w:u w:val="single"/>
          <w:lang w:val="en-US"/>
        </w:rPr>
        <w:sectPr>
          <w:type w:val="continuous"/>
          <w:pgSz w:w="12240" w:h="15840" w:orient="portrait"/>
          <w:pgMar w:top="1440" w:right="1440" w:bottom="1440" w:left="1440" w:header="720" w:footer="720" w:gutter="0"/>
          <w:pgNumType w:fmt="decimal"/>
          <w:cols w:space="720"/>
          <w:docGrid w:linePitch="360"/>
        </w:sectPr>
      </w:pPr>
    </w:p>
    <w:p>
      <w:pPr>
        <w:pStyle w:val="style0"/>
        <w:spacing w:before="0" w:after="0"/>
        <w:rPr>
          <w:u w:val="single"/>
        </w:rPr>
      </w:pPr>
      <w:r>
        <w:rPr>
          <w:u w:val="single"/>
          <w:lang w:val="en-US"/>
        </w:rPr>
        <w:t>AM: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Niacinamide or salicylic serum</w:t>
      </w:r>
    </w:p>
    <w:p>
      <w:pPr>
        <w:pStyle w:val="style0"/>
        <w:spacing w:before="0" w:after="0"/>
        <w:rPr/>
      </w:pPr>
    </w:p>
    <w:p>
      <w:pPr>
        <w:pStyle w:val="style0"/>
        <w:spacing w:before="0" w:after="0"/>
        <w:rPr/>
      </w:pPr>
      <w:r>
        <w:rPr>
          <w:lang w:val="en-US"/>
        </w:rPr>
        <w:t>Moisturizer + SPF</w:t>
      </w:r>
    </w:p>
    <w:p>
      <w:pPr>
        <w:pStyle w:val="style0"/>
        <w:spacing w:before="0" w:after="0"/>
        <w:rPr/>
      </w:pPr>
    </w:p>
    <w:p>
      <w:pPr>
        <w:pStyle w:val="style0"/>
        <w:spacing w:before="0" w:after="0"/>
        <w:rPr/>
      </w:pPr>
    </w:p>
    <w:p>
      <w:pPr>
        <w:pStyle w:val="style0"/>
        <w:spacing w:before="0" w:after="0"/>
        <w:rPr>
          <w:u w:val="single"/>
        </w:rPr>
      </w:pPr>
      <w:r>
        <w:rPr>
          <w:u w:val="single"/>
          <w:lang w:val="en-US"/>
        </w:rPr>
        <w:t>PM:</w:t>
      </w:r>
    </w:p>
    <w:p>
      <w:pPr>
        <w:pStyle w:val="style0"/>
        <w:spacing w:before="0" w:after="0"/>
        <w:rPr/>
      </w:pPr>
    </w:p>
    <w:p>
      <w:pPr>
        <w:pStyle w:val="style0"/>
        <w:spacing w:before="0" w:after="0"/>
        <w:rPr/>
      </w:pPr>
      <w:r>
        <w:rPr>
          <w:lang w:val="en-US"/>
        </w:rPr>
        <w:t>Cleanse</w:t>
      </w:r>
    </w:p>
    <w:p>
      <w:pPr>
        <w:pStyle w:val="style0"/>
        <w:spacing w:before="0" w:after="0"/>
        <w:rPr/>
      </w:pPr>
    </w:p>
    <w:p>
      <w:pPr>
        <w:pStyle w:val="style0"/>
        <w:spacing w:before="0" w:after="0"/>
        <w:rPr/>
      </w:pPr>
      <w:r>
        <w:rPr>
          <w:lang w:val="en-US"/>
        </w:rPr>
        <w:t>Clay mask or Differin (if tolerated)</w:t>
      </w:r>
    </w:p>
    <w:p>
      <w:pPr>
        <w:pStyle w:val="style0"/>
        <w:spacing w:before="0" w:after="0"/>
        <w:rPr/>
      </w:pPr>
    </w:p>
    <w:p>
      <w:pPr>
        <w:pStyle w:val="style0"/>
        <w:spacing w:before="0" w:after="0"/>
        <w:rPr/>
      </w:pPr>
      <w:r>
        <w:rPr>
          <w:lang w:val="en-US"/>
        </w:rPr>
        <w:t>Moisturizer</w:t>
      </w:r>
    </w:p>
    <w:p>
      <w:pPr>
        <w:pStyle w:val="style0"/>
        <w:spacing w:before="0" w:after="0"/>
        <w:rPr/>
        <w:sectPr>
          <w:type w:val="continuous"/>
          <w:pgSz w:w="12240" w:h="15840" w:orient="portrait"/>
          <w:pgMar w:top="1440" w:right="1440" w:bottom="1440" w:left="1440" w:header="720" w:footer="720" w:gutter="0"/>
          <w:pgNumType w:fmt="decimal"/>
          <w:cols w:space="720" w:num="2"/>
          <w:docGrid w:linePitch="360"/>
        </w:sect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1"/>
        <w:rPr>
          <w:color w:val="ffcc99"/>
          <w:u w:val="single"/>
        </w:rPr>
      </w:pPr>
      <w:r>
        <w:rPr>
          <w:color w:val="ffcc99"/>
          <w:u w:val="single"/>
        </w:rPr>
        <w:t>Step 7: Skincare Secrets &amp; Extra Tips</w:t>
      </w:r>
    </w:p>
    <w:p>
      <w:pPr>
        <w:pStyle w:val="style0"/>
        <w:spacing w:before="0" w:after="0"/>
        <w:rPr/>
      </w:pPr>
    </w:p>
    <w:p>
      <w:pPr>
        <w:pStyle w:val="style0"/>
        <w:spacing w:before="0" w:after="0"/>
        <w:rPr/>
      </w:pPr>
      <w:r>
        <w:rPr>
          <w:lang w:val="en-US"/>
        </w:rPr>
        <w:t>Consistency beats intensity. Don’t product-hop – give it 6–8 weeks.</w:t>
      </w:r>
    </w:p>
    <w:p>
      <w:pPr>
        <w:pStyle w:val="style0"/>
        <w:spacing w:before="0" w:after="0"/>
        <w:rPr/>
      </w:pPr>
    </w:p>
    <w:p>
      <w:pPr>
        <w:pStyle w:val="style0"/>
        <w:spacing w:before="0" w:after="0"/>
        <w:rPr/>
      </w:pPr>
      <w:r>
        <w:rPr>
          <w:lang w:val="en-US"/>
        </w:rPr>
        <w:t>No picking. Use patches instead. They work.</w:t>
      </w:r>
    </w:p>
    <w:p>
      <w:pPr>
        <w:pStyle w:val="style0"/>
        <w:spacing w:before="0" w:after="0"/>
        <w:rPr/>
      </w:pPr>
    </w:p>
    <w:p>
      <w:pPr>
        <w:pStyle w:val="style0"/>
        <w:spacing w:before="0" w:after="0"/>
        <w:rPr/>
      </w:pPr>
      <w:r>
        <w:rPr>
          <w:lang w:val="en-US"/>
        </w:rPr>
        <w:t>Clean your stuff: Pillowcases, makeup brushes, phones – all acne bacteria hubs.</w:t>
      </w:r>
    </w:p>
    <w:p>
      <w:pPr>
        <w:pStyle w:val="style0"/>
        <w:spacing w:before="0" w:after="0"/>
        <w:rPr/>
      </w:pPr>
    </w:p>
    <w:p>
      <w:pPr>
        <w:pStyle w:val="style0"/>
        <w:spacing w:before="0" w:after="0"/>
        <w:rPr/>
      </w:pPr>
      <w:r>
        <w:rPr>
          <w:lang w:val="en-US"/>
        </w:rPr>
        <w:t>Layer smartly: Thinnest (serums) to thickest (moisturizer).</w:t>
      </w:r>
    </w:p>
    <w:p>
      <w:pPr>
        <w:pStyle w:val="style0"/>
        <w:spacing w:before="0" w:after="0"/>
        <w:rPr/>
      </w:pPr>
    </w:p>
    <w:p>
      <w:pPr>
        <w:pStyle w:val="style0"/>
        <w:spacing w:before="0" w:after="0"/>
        <w:rPr/>
      </w:pPr>
      <w:r>
        <w:rPr>
          <w:lang w:val="en-US"/>
        </w:rPr>
        <w:t>Go non-comedogenic everywhere: Makeup, sunscreen, haircare.</w:t>
      </w:r>
    </w:p>
    <w:p>
      <w:pPr>
        <w:pStyle w:val="style0"/>
        <w:spacing w:before="0" w:after="0"/>
        <w:rPr/>
      </w:pPr>
    </w:p>
    <w:p>
      <w:pPr>
        <w:pStyle w:val="style0"/>
        <w:spacing w:before="0" w:after="0"/>
        <w:rPr/>
      </w:pPr>
      <w:r>
        <w:rPr>
          <w:lang w:val="en-US"/>
        </w:rPr>
        <w:t>Stay hydrated &amp; eat balanced: Sugar + dairy = sometimes flare-ups. Observe your body.</w:t>
      </w:r>
    </w:p>
    <w:p>
      <w:pPr>
        <w:pStyle w:val="style0"/>
        <w:spacing w:before="0" w:after="0"/>
        <w:rPr/>
      </w:pPr>
    </w:p>
    <w:p>
      <w:pPr>
        <w:pStyle w:val="style0"/>
        <w:spacing w:before="0" w:after="0"/>
        <w:rPr/>
      </w:pPr>
      <w:r>
        <w:rPr>
          <w:lang w:val="en-US"/>
        </w:rPr>
        <w:t>Reduce stress: Skin freaks out under stress. Journaling, workouts, or funny memes – whatever helps.</w:t>
      </w:r>
    </w:p>
    <w:p>
      <w:pPr>
        <w:pStyle w:val="style0"/>
        <w:spacing w:before="0" w:after="0"/>
        <w:rPr/>
      </w:pPr>
    </w:p>
    <w:p>
      <w:pPr>
        <w:pStyle w:val="style0"/>
        <w:spacing w:before="0" w:after="0"/>
        <w:rPr/>
      </w:pPr>
      <w:r>
        <w:rPr>
          <w:lang w:val="en-US"/>
        </w:rPr>
        <w:t>Celebrate tiny wins. Your skin is healing – and you’re doing amazing.</w:t>
      </w:r>
    </w:p>
    <w:p>
      <w:pPr>
        <w:pStyle w:val="style0"/>
        <w:spacing w:before="0" w:after="0"/>
        <w:rPr/>
      </w:pPr>
    </w:p>
    <w:p>
      <w:pPr>
        <w:pStyle w:val="style0"/>
        <w:spacing w:before="0" w:after="0"/>
        <w:rPr/>
      </w:pPr>
    </w:p>
    <w:p>
      <w:pPr>
        <w:pStyle w:val="style0"/>
        <w:spacing w:before="0" w:after="0"/>
        <w:rPr/>
      </w:pPr>
    </w:p>
    <w:p>
      <w:pPr>
        <w:pStyle w:val="style0"/>
        <w:spacing w:before="0" w:after="0"/>
        <w:rPr/>
      </w:pPr>
    </w:p>
    <w:p>
      <w:pPr>
        <w:pStyle w:val="style0"/>
        <w:spacing w:before="0" w:after="0"/>
        <w:rPr/>
      </w:pPr>
      <w:r>
        <w:rPr>
          <w:lang w:val="en-US"/>
        </w:rPr>
        <w:br w:type="page"/>
      </w:r>
    </w:p>
    <w:p>
      <w:pPr>
        <w:pStyle w:val="style0"/>
        <w:spacing w:before="0" w:after="0"/>
        <w:rPr/>
      </w:pPr>
    </w:p>
    <w:p>
      <w:pPr>
        <w:pStyle w:val="style0"/>
        <w:spacing w:before="0" w:after="0"/>
        <w:rPr/>
      </w:pPr>
    </w:p>
    <w:p>
      <w:pPr>
        <w:pStyle w:val="style1"/>
        <w:rPr>
          <w:color w:val="ffcc99"/>
          <w:u w:val="single"/>
        </w:rPr>
      </w:pPr>
      <w:r>
        <w:rPr>
          <w:color w:val="ffcc99"/>
          <w:u w:val="single"/>
        </w:rPr>
        <w:t>Final Words: The Proof Is in the Pores</w:t>
      </w:r>
    </w:p>
    <w:p>
      <w:pPr>
        <w:pStyle w:val="style0"/>
        <w:spacing w:before="0" w:after="0"/>
        <w:rPr/>
      </w:pPr>
    </w:p>
    <w:p>
      <w:pPr>
        <w:pStyle w:val="style0"/>
        <w:spacing w:before="0" w:after="0"/>
        <w:rPr/>
      </w:pPr>
      <w:r>
        <w:rPr>
          <w:lang w:val="en-US"/>
        </w:rPr>
        <w:t>I’ve had angry cystic flare-ups, I’ve cried in front of mirrors, and I’ve photoshopped my own selfies – I get it. But this routine? It changed my skin. Not overnight. But in weeks, I saw calm, clarity, and confidence return.</w:t>
      </w:r>
    </w:p>
    <w:p>
      <w:pPr>
        <w:pStyle w:val="style0"/>
        <w:spacing w:before="0" w:after="0"/>
        <w:rPr/>
      </w:pPr>
    </w:p>
    <w:p>
      <w:pPr>
        <w:pStyle w:val="style0"/>
        <w:spacing w:before="0" w:after="0"/>
        <w:rPr/>
      </w:pPr>
      <w:r>
        <w:rPr>
          <w:lang w:val="en-US"/>
        </w:rPr>
        <w:t>Stick with this. Your skin is listening. It just needs a little consistency, a few smart products, and a whole lot of love.</w:t>
      </w:r>
    </w:p>
    <w:p>
      <w:pPr>
        <w:pStyle w:val="style0"/>
        <w:spacing w:before="0" w:after="0"/>
        <w:rPr/>
      </w:pPr>
    </w:p>
    <w:p>
      <w:pPr>
        <w:pStyle w:val="style0"/>
        <w:spacing w:before="0" w:after="0"/>
        <w:rPr/>
      </w:pPr>
      <w:r>
        <w:rPr>
          <w:lang w:val="en-US"/>
        </w:rPr>
        <w:t>You've got this.</w:t>
      </w:r>
    </w:p>
    <w:p>
      <w:pPr>
        <w:pStyle w:val="style0"/>
        <w:spacing w:before="0" w:after="0"/>
        <w:rPr/>
      </w:pPr>
    </w:p>
    <w:p>
      <w:pPr>
        <w:pStyle w:val="style0"/>
        <w:spacing w:before="0" w:after="0"/>
        <w:rPr/>
      </w:pPr>
      <w:r>
        <w:rPr>
          <w:lang w:val="en-US"/>
        </w:rPr>
        <w:t>P.S. If you want to grab the Differin gel that truly kickstarted my glow-up, here's the link I used: Differin Adapalene Gel 0.1% – worth every penny.</w:t>
      </w:r>
    </w:p>
    <w:p>
      <w:pPr>
        <w:pStyle w:val="style0"/>
        <w:spacing w:before="0" w:after="0"/>
        <w:rPr/>
      </w:pPr>
    </w:p>
    <w:p>
      <w:pPr>
        <w:pStyle w:val="style0"/>
        <w:spacing w:before="0" w:after="0"/>
        <w:rPr/>
      </w:pPr>
      <w:r>
        <w:rPr>
          <w:lang w:val="en-US"/>
        </w:rPr>
        <w:t>See you on the clear side!</w:t>
      </w:r>
    </w:p>
    <w:p>
      <w:pPr>
        <w:pStyle w:val="style0"/>
        <w:spacing w:before="0" w:after="0"/>
        <w:rPr/>
      </w:pPr>
    </w:p>
    <w:p>
      <w:pPr>
        <w:pStyle w:val="style0"/>
        <w:rPr/>
      </w:pPr>
    </w:p>
    <w:sectPr>
      <w:type w:val="continuous"/>
      <w:pgSz w:w="12240" w:h="15840" w:orient="portrait"/>
      <w:pgMar w:top="1440" w:right="1440" w:bottom="1440" w:left="1440" w:header="720" w:footer="720" w:gutter="0"/>
      <w:pgNumType w:fmt="decimal"/>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
    <w:name w:val="heading 1"/>
    <w:basedOn w:val="style0"/>
    <w:next w:val="style0"/>
    <w:link w:val="style4097"/>
    <w:qFormat/>
    <w:uiPriority w:val="9"/>
    <w:pPr>
      <w:keepNext/>
      <w:keepLines/>
      <w:spacing w:before="480" w:after="0"/>
      <w:outlineLvl w:val="0"/>
    </w:pPr>
    <w:rPr>
      <w:b/>
      <w:bCs/>
      <w:color w:val="365f91"/>
      <w:sz w:val="28"/>
      <w:szCs w:val="28"/>
    </w:rPr>
  </w:style>
  <w:style w:type="character" w:customStyle="1" w:styleId="style4097">
    <w:name w:val="Heading 1 Char_587699a2-12cd-4894-92c4-739fe464cba6"/>
    <w:basedOn w:val="style65"/>
    <w:next w:val="style4097"/>
    <w:link w:val="style1"/>
    <w:uiPriority w:val="9"/>
    <w:rPr>
      <w:b/>
      <w:bCs/>
      <w:color w:val="365f91"/>
      <w:sz w:val="28"/>
      <w:szCs w:val="28"/>
    </w:rPr>
  </w:style>
  <w:style w:type="paragraph" w:styleId="style62">
    <w:name w:val="Title"/>
    <w:basedOn w:val="style0"/>
    <w:next w:val="style0"/>
    <w:link w:val="style4098"/>
    <w:qFormat/>
    <w:uiPriority w:val="10"/>
    <w:pPr>
      <w:pBdr>
        <w:bottom w:val="single" w:sz="8" w:space="4" w:color="4f81bd"/>
      </w:pBdr>
      <w:spacing w:after="300" w:lineRule="auto" w:line="240"/>
      <w:contextualSpacing/>
    </w:pPr>
    <w:rPr>
      <w:color w:val="17365d"/>
      <w:spacing w:val="5"/>
      <w:kern w:val="28"/>
      <w:sz w:val="52"/>
      <w:szCs w:val="52"/>
    </w:rPr>
  </w:style>
  <w:style w:type="character" w:customStyle="1" w:styleId="style4098">
    <w:name w:val="Title Char_5873d9e6-3c25-467c-9f49-a30114446ae2"/>
    <w:basedOn w:val="style65"/>
    <w:next w:val="style4098"/>
    <w:link w:val="style62"/>
    <w:uiPriority w:val="10"/>
    <w:rPr>
      <w:color w:val="17365d"/>
      <w:spacing w:val="5"/>
      <w:kern w:val="28"/>
      <w:sz w:val="52"/>
      <w:szCs w:val="52"/>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9"/>
    <w:uiPriority w:val="99"/>
    <w:pPr>
      <w:tabs>
        <w:tab w:val="center" w:leader="none" w:pos="4320"/>
        <w:tab w:val="right" w:leader="none" w:pos="8640"/>
      </w:tabs>
      <w:spacing w:after="0" w:lineRule="auto" w:line="240"/>
    </w:pPr>
    <w:rPr/>
  </w:style>
  <w:style w:type="character" w:customStyle="1" w:styleId="style4099">
    <w:name w:val="Header Char_3bbfbdb7-5975-4aae-86a5-7aff13789e1b"/>
    <w:basedOn w:val="style65"/>
    <w:next w:val="style4099"/>
    <w:link w:val="style31"/>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1274</Words>
  <Characters>6699</Characters>
  <Application>WPS Office</Application>
  <Paragraphs>493</Paragraphs>
  <CharactersWithSpaces>7834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2025-05-20T15:17:30Z</dcterms:created>
  <dc:creator>TECNO KC8</dc:creator>
  <lastModifiedBy>TECNO KC8</lastModifiedBy>
  <dcterms:modified xsi:type="dcterms:W3CDTF">2025-05-24T19:08:50Z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80a7f89d45224596a07529696b7771e5</vt:lpwstr>
  </property>
</Properties>
</file>